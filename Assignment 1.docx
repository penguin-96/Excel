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3CF" w:rsidRDefault="00FF072C" w:rsidP="00FF072C">
      <w:pPr>
        <w:spacing w:before="35" w:line="276" w:lineRule="auto"/>
        <w:ind w:left="2081"/>
        <w:rPr>
          <w:sz w:val="48"/>
          <w:szCs w:val="48"/>
        </w:rPr>
      </w:pPr>
      <w:r>
        <w:pict>
          <v:group id="_x0000_s1041" style="position:absolute;left:0;text-align:left;margin-left:27.55pt;margin-top:805.65pt;width:547.3pt;height:1.75pt;z-index:-251658240;mso-position-horizontal-relative:page;mso-position-vertical-relative:page" coordorigin="551,16113" coordsize="10946,35">
            <v:shape id="_x0000_s1054" style="position:absolute;left:566;top:16128;width:10916;height:0" coordorigin="566,16128" coordsize="10916,0" path="m566,16128r10916,e" filled="f" strokecolor="#9f9f9f" strokeweight="1.5pt">
              <v:path arrowok="t"/>
            </v:shape>
            <v:shape id="_x0000_s1053" style="position:absolute;left:567;top:16121;width:5;height:0" coordorigin="567,16121" coordsize="5,0" path="m567,16121r5,e" filled="f" strokecolor="#9f9f9f" strokeweight=".12mm">
              <v:path arrowok="t"/>
            </v:shape>
            <v:shape id="_x0000_s1052" style="position:absolute;left:567;top:16121;width:5;height:0" coordorigin="567,16121" coordsize="5,0" path="m567,16121r5,e" filled="f" strokecolor="#9f9f9f" strokeweight=".12mm">
              <v:path arrowok="t"/>
            </v:shape>
            <v:shape id="_x0000_s1051" style="position:absolute;left:572;top:16121;width:10910;height:0" coordorigin="572,16121" coordsize="10910,0" path="m572,16121r10910,e" filled="f" strokecolor="#9f9f9f" strokeweight=".12mm">
              <v:path arrowok="t"/>
            </v:shape>
            <v:shape id="_x0000_s1050" style="position:absolute;left:11482;top:16121;width:5;height:0" coordorigin="11482,16121" coordsize="5,0" path="m11482,16121r4,e" filled="f" strokecolor="#e2e2e2" strokeweight=".12mm">
              <v:path arrowok="t"/>
            </v:shape>
            <v:shape id="_x0000_s1049" style="position:absolute;left:11482;top:16121;width:5;height:0" coordorigin="11482,16121" coordsize="5,0" path="m11482,16121r4,e" filled="f" strokecolor="#9f9f9f" strokeweight=".12mm">
              <v:path arrowok="t"/>
            </v:shape>
            <v:shape id="_x0000_s1048" style="position:absolute;left:567;top:16133;width:5;height:0" coordorigin="567,16133" coordsize="5,0" path="m567,16133r5,e" filled="f" strokecolor="#9f9f9f" strokeweight=".37392mm">
              <v:path arrowok="t"/>
            </v:shape>
            <v:shape id="_x0000_s1047" style="position:absolute;left:11482;top:16133;width:5;height:0" coordorigin="11482,16133" coordsize="5,0" path="m11482,16133r4,e" filled="f" strokecolor="#e2e2e2" strokeweight=".37392mm">
              <v:path arrowok="t"/>
            </v:shape>
            <v:shape id="_x0000_s1046" style="position:absolute;left:567;top:16145;width:5;height:0" coordorigin="567,16145" coordsize="5,0" path="m567,16145r5,e" filled="f" strokecolor="#9f9f9f" strokeweight=".34pt">
              <v:path arrowok="t"/>
            </v:shape>
            <v:shape id="_x0000_s1045" style="position:absolute;left:567;top:16145;width:5;height:0" coordorigin="567,16145" coordsize="5,0" path="m567,16145r5,e" filled="f" strokecolor="#e2e2e2" strokeweight=".34pt">
              <v:path arrowok="t"/>
            </v:shape>
            <v:shape id="_x0000_s1044" style="position:absolute;left:572;top:16145;width:10910;height:0" coordorigin="572,16145" coordsize="10910,0" path="m572,16145r10910,e" filled="f" strokecolor="#e2e2e2" strokeweight=".34pt">
              <v:path arrowok="t"/>
            </v:shape>
            <v:shape id="_x0000_s1043" style="position:absolute;left:11482;top:16145;width:5;height:0" coordorigin="11482,16145" coordsize="5,0" path="m11482,16145r4,e" filled="f" strokecolor="#e2e2e2" strokeweight=".34pt">
              <v:path arrowok="t"/>
            </v:shape>
            <v:shape id="_x0000_s1042" style="position:absolute;left:11482;top:16145;width:5;height:0" coordorigin="11482,16145" coordsize="5,0" path="m11482,16145r4,e" filled="f" strokecolor="#e2e2e2" strokeweight=".34pt">
              <v:path arrowok="t"/>
            </v:shape>
            <w10:wrap anchorx="page" anchory="page"/>
          </v:group>
        </w:pict>
      </w:r>
      <w:r>
        <w:pict>
          <v:group id="_x0000_s1027" style="position:absolute;left:0;text-align:left;margin-left:27.55pt;margin-top:30.9pt;width:547.35pt;height:1.55pt;z-index:-251659264;mso-position-horizontal-relative:page;mso-position-vertical-relative:page" coordorigin="550,618" coordsize="10947,31">
            <v:shape id="_x0000_s1040" style="position:absolute;left:566;top:633;width:10916;height:0" coordorigin="566,633" coordsize="10916,0" path="m566,633r10916,e" filled="f" strokecolor="#9f9f9f" strokeweight="1.55pt">
              <v:path arrowok="t"/>
            </v:shape>
            <v:shape id="_x0000_s1039" style="position:absolute;left:567;top:622;width:5;height:0" coordorigin="567,622" coordsize="5,0" path="m567,622r5,e" filled="f" strokecolor="#9f9f9f" strokeweight=".34pt">
              <v:path arrowok="t"/>
            </v:shape>
            <v:shape id="_x0000_s1038" style="position:absolute;left:567;top:622;width:5;height:0" coordorigin="567,622" coordsize="5,0" path="m567,622r5,e" filled="f" strokecolor="#9f9f9f" strokeweight=".34pt">
              <v:path arrowok="t"/>
            </v:shape>
            <v:shape id="_x0000_s1037" style="position:absolute;left:572;top:622;width:10910;height:0" coordorigin="572,622" coordsize="10910,0" path="m572,622r10910,e" filled="f" strokecolor="#9f9f9f" strokeweight=".34pt">
              <v:path arrowok="t"/>
            </v:shape>
            <v:shape id="_x0000_s1036" style="position:absolute;left:11482;top:622;width:5;height:0" coordorigin="11482,622" coordsize="5,0" path="m11482,622r4,e" filled="f" strokecolor="#e2e2e2" strokeweight=".34pt">
              <v:path arrowok="t"/>
            </v:shape>
            <v:shape id="_x0000_s1035" style="position:absolute;left:11482;top:622;width:5;height:0" coordorigin="11482,622" coordsize="5,0" path="m11482,622r4,e" filled="f" strokecolor="#9f9f9f" strokeweight=".34pt">
              <v:path arrowok="t"/>
            </v:shape>
            <v:shape id="_x0000_s1034" style="position:absolute;left:567;top:634;width:5;height:0" coordorigin="567,634" coordsize="5,0" path="m567,634r5,e" filled="f" strokecolor="#9f9f9f" strokeweight="1.06pt">
              <v:path arrowok="t"/>
            </v:shape>
            <v:shape id="_x0000_s1033" style="position:absolute;left:11482;top:634;width:5;height:0" coordorigin="11482,634" coordsize="5,0" path="m11482,634r4,e" filled="f" strokecolor="#e2e2e2" strokeweight="1.06pt">
              <v:path arrowok="t"/>
            </v:shape>
            <v:shape id="_x0000_s1032" style="position:absolute;left:567;top:646;width:5;height:0" coordorigin="567,646" coordsize="5,0" path="m567,646r5,e" filled="f" strokecolor="#9f9f9f" strokeweight=".34pt">
              <v:path arrowok="t"/>
            </v:shape>
            <v:shape id="_x0000_s1031" style="position:absolute;left:567;top:646;width:5;height:0" coordorigin="567,646" coordsize="5,0" path="m567,646r5,e" filled="f" strokecolor="#e2e2e2" strokeweight=".34pt">
              <v:path arrowok="t"/>
            </v:shape>
            <v:shape id="_x0000_s1030" style="position:absolute;left:572;top:646;width:10910;height:0" coordorigin="572,646" coordsize="10910,0" path="m572,646r10910,e" filled="f" strokecolor="#e2e2e2" strokeweight=".34pt">
              <v:path arrowok="t"/>
            </v:shape>
            <v:shape id="_x0000_s1029" style="position:absolute;left:11482;top:646;width:5;height:0" coordorigin="11482,646" coordsize="5,0" path="m11482,646r4,e" filled="f" strokecolor="#e2e2e2" strokeweight=".34pt">
              <v:path arrowok="t"/>
            </v:shape>
            <v:shape id="_x0000_s1028" style="position:absolute;left:11482;top:646;width:5;height:0" coordorigin="11482,646" coordsize="5,0" path="m11482,646r4,e" filled="f" strokecolor="#e2e2e2" strokeweight=".34pt">
              <v:path arrowok="t"/>
            </v:shape>
            <w10:wrap anchorx="page" anchory="page"/>
          </v:group>
        </w:pict>
      </w:r>
      <w:r>
        <w:rPr>
          <w:b/>
          <w:sz w:val="48"/>
          <w:szCs w:val="48"/>
        </w:rPr>
        <w:t>A</w:t>
      </w:r>
      <w:r>
        <w:rPr>
          <w:b/>
          <w:spacing w:val="-2"/>
          <w:sz w:val="48"/>
          <w:szCs w:val="48"/>
        </w:rPr>
        <w:t>d</w:t>
      </w:r>
      <w:r>
        <w:rPr>
          <w:b/>
          <w:spacing w:val="1"/>
          <w:sz w:val="48"/>
          <w:szCs w:val="48"/>
        </w:rPr>
        <w:t>v</w:t>
      </w:r>
      <w:r>
        <w:rPr>
          <w:b/>
          <w:spacing w:val="2"/>
          <w:sz w:val="48"/>
          <w:szCs w:val="48"/>
        </w:rPr>
        <w:t>a</w:t>
      </w:r>
      <w:r>
        <w:rPr>
          <w:b/>
          <w:sz w:val="48"/>
          <w:szCs w:val="48"/>
        </w:rPr>
        <w:t>nce</w:t>
      </w:r>
      <w:r>
        <w:rPr>
          <w:b/>
          <w:spacing w:val="78"/>
          <w:sz w:val="48"/>
          <w:szCs w:val="48"/>
        </w:rPr>
        <w:t xml:space="preserve"> </w:t>
      </w:r>
      <w:r>
        <w:rPr>
          <w:b/>
          <w:spacing w:val="-2"/>
          <w:sz w:val="48"/>
          <w:szCs w:val="48"/>
        </w:rPr>
        <w:t>E</w:t>
      </w:r>
      <w:r>
        <w:rPr>
          <w:b/>
          <w:sz w:val="48"/>
          <w:szCs w:val="48"/>
        </w:rPr>
        <w:t>xcel</w:t>
      </w:r>
      <w:r>
        <w:rPr>
          <w:b/>
          <w:spacing w:val="34"/>
          <w:sz w:val="48"/>
          <w:szCs w:val="48"/>
        </w:rPr>
        <w:t xml:space="preserve"> </w:t>
      </w:r>
      <w:r>
        <w:rPr>
          <w:b/>
          <w:w w:val="107"/>
          <w:sz w:val="48"/>
          <w:szCs w:val="48"/>
        </w:rPr>
        <w:t>A</w:t>
      </w:r>
      <w:r>
        <w:rPr>
          <w:b/>
          <w:spacing w:val="-3"/>
          <w:w w:val="107"/>
          <w:sz w:val="48"/>
          <w:szCs w:val="48"/>
        </w:rPr>
        <w:t>s</w:t>
      </w:r>
      <w:r>
        <w:rPr>
          <w:b/>
          <w:spacing w:val="-2"/>
          <w:w w:val="107"/>
          <w:sz w:val="48"/>
          <w:szCs w:val="48"/>
        </w:rPr>
        <w:t>s</w:t>
      </w:r>
      <w:r>
        <w:rPr>
          <w:b/>
          <w:spacing w:val="2"/>
          <w:w w:val="107"/>
          <w:sz w:val="48"/>
          <w:szCs w:val="48"/>
        </w:rPr>
        <w:t>i</w:t>
      </w:r>
      <w:r>
        <w:rPr>
          <w:b/>
          <w:w w:val="107"/>
          <w:sz w:val="48"/>
          <w:szCs w:val="48"/>
        </w:rPr>
        <w:t>gnment</w:t>
      </w:r>
      <w:r>
        <w:rPr>
          <w:b/>
          <w:spacing w:val="2"/>
          <w:w w:val="107"/>
          <w:sz w:val="48"/>
          <w:szCs w:val="48"/>
        </w:rPr>
        <w:t xml:space="preserve"> </w:t>
      </w:r>
      <w:r>
        <w:rPr>
          <w:b/>
          <w:w w:val="114"/>
          <w:sz w:val="48"/>
          <w:szCs w:val="48"/>
        </w:rPr>
        <w:t>1</w:t>
      </w:r>
    </w:p>
    <w:p w:rsidR="005D13CF" w:rsidRDefault="005D13CF" w:rsidP="00FF072C">
      <w:pPr>
        <w:spacing w:line="276" w:lineRule="auto"/>
      </w:pPr>
    </w:p>
    <w:p w:rsidR="005D13CF" w:rsidRDefault="005D13CF" w:rsidP="00FF072C">
      <w:pPr>
        <w:spacing w:before="10" w:line="276" w:lineRule="auto"/>
        <w:rPr>
          <w:sz w:val="28"/>
          <w:szCs w:val="28"/>
        </w:rPr>
      </w:pPr>
    </w:p>
    <w:p w:rsidR="005D13CF" w:rsidRPr="000632D0" w:rsidRDefault="00FF072C" w:rsidP="00FF072C">
      <w:pPr>
        <w:pStyle w:val="ListParagraph"/>
        <w:numPr>
          <w:ilvl w:val="0"/>
          <w:numId w:val="2"/>
        </w:numPr>
        <w:spacing w:line="276" w:lineRule="auto"/>
        <w:rPr>
          <w:color w:val="0D0F1A"/>
          <w:w w:val="110"/>
          <w:sz w:val="28"/>
          <w:szCs w:val="28"/>
        </w:rPr>
      </w:pPr>
      <w:r w:rsidRPr="000632D0">
        <w:rPr>
          <w:color w:val="0D0F1A"/>
          <w:spacing w:val="-2"/>
          <w:sz w:val="28"/>
          <w:szCs w:val="28"/>
        </w:rPr>
        <w:t>W</w:t>
      </w:r>
      <w:r w:rsidRPr="000632D0">
        <w:rPr>
          <w:color w:val="0D0F1A"/>
          <w:sz w:val="28"/>
          <w:szCs w:val="28"/>
        </w:rPr>
        <w:t>h</w:t>
      </w:r>
      <w:r w:rsidRPr="000632D0">
        <w:rPr>
          <w:color w:val="0D0F1A"/>
          <w:spacing w:val="2"/>
          <w:sz w:val="28"/>
          <w:szCs w:val="28"/>
        </w:rPr>
        <w:t>a</w:t>
      </w:r>
      <w:r w:rsidRPr="000632D0">
        <w:rPr>
          <w:color w:val="0D0F1A"/>
          <w:sz w:val="28"/>
          <w:szCs w:val="28"/>
        </w:rPr>
        <w:t>t</w:t>
      </w:r>
      <w:r w:rsidRPr="000632D0">
        <w:rPr>
          <w:color w:val="0D0F1A"/>
          <w:spacing w:val="31"/>
          <w:sz w:val="28"/>
          <w:szCs w:val="28"/>
        </w:rPr>
        <w:t xml:space="preserve"> </w:t>
      </w:r>
      <w:r w:rsidRPr="000632D0">
        <w:rPr>
          <w:color w:val="0D0F1A"/>
          <w:spacing w:val="1"/>
          <w:sz w:val="28"/>
          <w:szCs w:val="28"/>
        </w:rPr>
        <w:t>d</w:t>
      </w:r>
      <w:r w:rsidRPr="000632D0">
        <w:rPr>
          <w:color w:val="0D0F1A"/>
          <w:sz w:val="28"/>
          <w:szCs w:val="28"/>
        </w:rPr>
        <w:t>o</w:t>
      </w:r>
      <w:r w:rsidRPr="000632D0">
        <w:rPr>
          <w:color w:val="0D0F1A"/>
          <w:spacing w:val="36"/>
          <w:sz w:val="28"/>
          <w:szCs w:val="28"/>
        </w:rPr>
        <w:t xml:space="preserve"> </w:t>
      </w:r>
      <w:r w:rsidRPr="000632D0">
        <w:rPr>
          <w:color w:val="0D0F1A"/>
          <w:spacing w:val="2"/>
          <w:sz w:val="28"/>
          <w:szCs w:val="28"/>
        </w:rPr>
        <w:t>y</w:t>
      </w:r>
      <w:r w:rsidRPr="000632D0">
        <w:rPr>
          <w:color w:val="0D0F1A"/>
          <w:sz w:val="28"/>
          <w:szCs w:val="28"/>
        </w:rPr>
        <w:t>ou</w:t>
      </w:r>
      <w:r w:rsidRPr="000632D0">
        <w:rPr>
          <w:color w:val="0D0F1A"/>
          <w:spacing w:val="19"/>
          <w:sz w:val="28"/>
          <w:szCs w:val="28"/>
        </w:rPr>
        <w:t xml:space="preserve"> </w:t>
      </w:r>
      <w:r w:rsidRPr="000632D0">
        <w:rPr>
          <w:color w:val="0D0F1A"/>
          <w:w w:val="114"/>
          <w:sz w:val="28"/>
          <w:szCs w:val="28"/>
        </w:rPr>
        <w:t>m</w:t>
      </w:r>
      <w:r w:rsidRPr="000632D0">
        <w:rPr>
          <w:color w:val="0D0F1A"/>
          <w:spacing w:val="2"/>
          <w:w w:val="114"/>
          <w:sz w:val="28"/>
          <w:szCs w:val="28"/>
        </w:rPr>
        <w:t>ea</w:t>
      </w:r>
      <w:r w:rsidRPr="000632D0">
        <w:rPr>
          <w:color w:val="0D0F1A"/>
          <w:w w:val="114"/>
          <w:sz w:val="28"/>
          <w:szCs w:val="28"/>
        </w:rPr>
        <w:t>n</w:t>
      </w:r>
      <w:r w:rsidRPr="000632D0">
        <w:rPr>
          <w:color w:val="0D0F1A"/>
          <w:spacing w:val="-6"/>
          <w:w w:val="114"/>
          <w:sz w:val="28"/>
          <w:szCs w:val="28"/>
        </w:rPr>
        <w:t xml:space="preserve"> </w:t>
      </w:r>
      <w:r w:rsidRPr="000632D0">
        <w:rPr>
          <w:color w:val="0D0F1A"/>
          <w:spacing w:val="2"/>
          <w:sz w:val="28"/>
          <w:szCs w:val="28"/>
        </w:rPr>
        <w:t>b</w:t>
      </w:r>
      <w:r w:rsidRPr="000632D0">
        <w:rPr>
          <w:color w:val="0D0F1A"/>
          <w:sz w:val="28"/>
          <w:szCs w:val="28"/>
        </w:rPr>
        <w:t>y</w:t>
      </w:r>
      <w:r w:rsidRPr="000632D0">
        <w:rPr>
          <w:color w:val="0D0F1A"/>
          <w:spacing w:val="7"/>
          <w:sz w:val="28"/>
          <w:szCs w:val="28"/>
        </w:rPr>
        <w:t xml:space="preserve"> </w:t>
      </w:r>
      <w:r w:rsidRPr="000632D0">
        <w:rPr>
          <w:color w:val="0D0F1A"/>
          <w:spacing w:val="-2"/>
          <w:w w:val="117"/>
          <w:sz w:val="28"/>
          <w:szCs w:val="28"/>
        </w:rPr>
        <w:t>c</w:t>
      </w:r>
      <w:r w:rsidRPr="000632D0">
        <w:rPr>
          <w:color w:val="0D0F1A"/>
          <w:spacing w:val="1"/>
          <w:w w:val="119"/>
          <w:sz w:val="28"/>
          <w:szCs w:val="28"/>
        </w:rPr>
        <w:t>e</w:t>
      </w:r>
      <w:r w:rsidRPr="000632D0">
        <w:rPr>
          <w:color w:val="0D0F1A"/>
          <w:w w:val="87"/>
          <w:sz w:val="28"/>
          <w:szCs w:val="28"/>
        </w:rPr>
        <w:t>l</w:t>
      </w:r>
      <w:r w:rsidRPr="000632D0">
        <w:rPr>
          <w:color w:val="0D0F1A"/>
          <w:spacing w:val="-1"/>
          <w:w w:val="87"/>
          <w:sz w:val="28"/>
          <w:szCs w:val="28"/>
        </w:rPr>
        <w:t>l</w:t>
      </w:r>
      <w:r w:rsidRPr="000632D0">
        <w:rPr>
          <w:color w:val="0D0F1A"/>
          <w:w w:val="131"/>
          <w:sz w:val="28"/>
          <w:szCs w:val="28"/>
        </w:rPr>
        <w:t>s</w:t>
      </w:r>
      <w:r w:rsidRPr="000632D0">
        <w:rPr>
          <w:color w:val="0D0F1A"/>
          <w:spacing w:val="2"/>
          <w:sz w:val="28"/>
          <w:szCs w:val="28"/>
        </w:rPr>
        <w:t xml:space="preserve"> </w:t>
      </w:r>
      <w:r w:rsidRPr="000632D0">
        <w:rPr>
          <w:color w:val="0D0F1A"/>
          <w:sz w:val="28"/>
          <w:szCs w:val="28"/>
        </w:rPr>
        <w:t>in</w:t>
      </w:r>
      <w:r w:rsidRPr="000632D0">
        <w:rPr>
          <w:color w:val="0D0F1A"/>
          <w:spacing w:val="3"/>
          <w:sz w:val="28"/>
          <w:szCs w:val="28"/>
        </w:rPr>
        <w:t xml:space="preserve"> </w:t>
      </w:r>
      <w:r w:rsidRPr="000632D0">
        <w:rPr>
          <w:color w:val="0D0F1A"/>
          <w:spacing w:val="2"/>
          <w:sz w:val="28"/>
          <w:szCs w:val="28"/>
        </w:rPr>
        <w:t>a</w:t>
      </w:r>
      <w:r w:rsidRPr="000632D0">
        <w:rPr>
          <w:color w:val="0D0F1A"/>
          <w:sz w:val="28"/>
          <w:szCs w:val="28"/>
        </w:rPr>
        <w:t>n</w:t>
      </w:r>
      <w:r w:rsidRPr="000632D0">
        <w:rPr>
          <w:color w:val="0D0F1A"/>
          <w:spacing w:val="37"/>
          <w:sz w:val="28"/>
          <w:szCs w:val="28"/>
        </w:rPr>
        <w:t xml:space="preserve"> </w:t>
      </w:r>
      <w:r w:rsidRPr="000632D0">
        <w:rPr>
          <w:color w:val="0D0F1A"/>
          <w:spacing w:val="1"/>
          <w:sz w:val="28"/>
          <w:szCs w:val="28"/>
        </w:rPr>
        <w:t>e</w:t>
      </w:r>
      <w:r w:rsidRPr="000632D0">
        <w:rPr>
          <w:color w:val="0D0F1A"/>
          <w:spacing w:val="6"/>
          <w:sz w:val="28"/>
          <w:szCs w:val="28"/>
        </w:rPr>
        <w:t>x</w:t>
      </w:r>
      <w:r w:rsidRPr="000632D0">
        <w:rPr>
          <w:color w:val="0D0F1A"/>
          <w:spacing w:val="-2"/>
          <w:sz w:val="28"/>
          <w:szCs w:val="28"/>
        </w:rPr>
        <w:t>c</w:t>
      </w:r>
      <w:r w:rsidRPr="000632D0">
        <w:rPr>
          <w:color w:val="0D0F1A"/>
          <w:spacing w:val="1"/>
          <w:sz w:val="28"/>
          <w:szCs w:val="28"/>
        </w:rPr>
        <w:t>e</w:t>
      </w:r>
      <w:r w:rsidRPr="000632D0">
        <w:rPr>
          <w:color w:val="0D0F1A"/>
          <w:sz w:val="28"/>
          <w:szCs w:val="28"/>
        </w:rPr>
        <w:t>l</w:t>
      </w:r>
      <w:r w:rsidRPr="000632D0">
        <w:rPr>
          <w:color w:val="0D0F1A"/>
          <w:spacing w:val="56"/>
          <w:sz w:val="28"/>
          <w:szCs w:val="28"/>
        </w:rPr>
        <w:t xml:space="preserve"> </w:t>
      </w:r>
      <w:r w:rsidRPr="000632D0">
        <w:rPr>
          <w:color w:val="0D0F1A"/>
          <w:w w:val="119"/>
          <w:sz w:val="28"/>
          <w:szCs w:val="28"/>
        </w:rPr>
        <w:t>sh</w:t>
      </w:r>
      <w:r w:rsidRPr="000632D0">
        <w:rPr>
          <w:color w:val="0D0F1A"/>
          <w:spacing w:val="1"/>
          <w:w w:val="119"/>
          <w:sz w:val="28"/>
          <w:szCs w:val="28"/>
        </w:rPr>
        <w:t>ee</w:t>
      </w:r>
      <w:r w:rsidRPr="000632D0">
        <w:rPr>
          <w:color w:val="0D0F1A"/>
          <w:w w:val="110"/>
          <w:sz w:val="28"/>
          <w:szCs w:val="28"/>
        </w:rPr>
        <w:t>t?</w:t>
      </w:r>
    </w:p>
    <w:p w:rsidR="000632D0" w:rsidRDefault="000632D0" w:rsidP="00FF072C">
      <w:pPr>
        <w:spacing w:line="276" w:lineRule="auto"/>
        <w:ind w:left="467"/>
        <w:rPr>
          <w:sz w:val="24"/>
          <w:szCs w:val="24"/>
        </w:rPr>
      </w:pPr>
    </w:p>
    <w:p w:rsidR="005D13CF" w:rsidRDefault="000632D0" w:rsidP="00FF072C">
      <w:pPr>
        <w:spacing w:line="276" w:lineRule="auto"/>
        <w:ind w:left="720"/>
        <w:rPr>
          <w:sz w:val="24"/>
        </w:rPr>
      </w:pPr>
      <w:r w:rsidRPr="000632D0">
        <w:rPr>
          <w:sz w:val="24"/>
        </w:rPr>
        <w:t>A cell is a rectangular area formed by the intersection of a column and a row. Cells are identified by the Cell Name (or Reference, which is found by combining the Column Letter with the Row Number. F</w:t>
      </w:r>
      <w:r w:rsidR="00473BF9">
        <w:rPr>
          <w:sz w:val="24"/>
        </w:rPr>
        <w:t>or example the cell in Column "E" in Row "10" would be cell E10</w:t>
      </w:r>
    </w:p>
    <w:p w:rsidR="000632D0" w:rsidRPr="000632D0" w:rsidRDefault="000632D0" w:rsidP="00FF072C">
      <w:pPr>
        <w:spacing w:line="276" w:lineRule="auto"/>
        <w:ind w:left="720"/>
        <w:rPr>
          <w:sz w:val="24"/>
        </w:rPr>
      </w:pPr>
    </w:p>
    <w:p w:rsidR="005D13CF" w:rsidRPr="00473BF9" w:rsidRDefault="00FF072C" w:rsidP="00FF072C">
      <w:pPr>
        <w:pStyle w:val="ListParagraph"/>
        <w:numPr>
          <w:ilvl w:val="0"/>
          <w:numId w:val="2"/>
        </w:numPr>
        <w:spacing w:line="276" w:lineRule="auto"/>
        <w:rPr>
          <w:color w:val="0D0F1A"/>
          <w:w w:val="106"/>
          <w:sz w:val="28"/>
          <w:szCs w:val="28"/>
        </w:rPr>
      </w:pPr>
      <w:r w:rsidRPr="00473BF9">
        <w:rPr>
          <w:color w:val="0D0F1A"/>
          <w:spacing w:val="-2"/>
          <w:sz w:val="28"/>
          <w:szCs w:val="28"/>
        </w:rPr>
        <w:t>H</w:t>
      </w:r>
      <w:r w:rsidRPr="00473BF9">
        <w:rPr>
          <w:color w:val="0D0F1A"/>
          <w:sz w:val="28"/>
          <w:szCs w:val="28"/>
        </w:rPr>
        <w:t>ow</w:t>
      </w:r>
      <w:r w:rsidRPr="00473BF9">
        <w:rPr>
          <w:color w:val="0D0F1A"/>
          <w:spacing w:val="23"/>
          <w:sz w:val="28"/>
          <w:szCs w:val="28"/>
        </w:rPr>
        <w:t xml:space="preserve"> </w:t>
      </w:r>
      <w:r w:rsidRPr="00473BF9">
        <w:rPr>
          <w:color w:val="0D0F1A"/>
          <w:spacing w:val="-2"/>
          <w:sz w:val="28"/>
          <w:szCs w:val="28"/>
        </w:rPr>
        <w:t>c</w:t>
      </w:r>
      <w:r w:rsidRPr="00473BF9">
        <w:rPr>
          <w:color w:val="0D0F1A"/>
          <w:spacing w:val="2"/>
          <w:sz w:val="28"/>
          <w:szCs w:val="28"/>
        </w:rPr>
        <w:t>a</w:t>
      </w:r>
      <w:r w:rsidRPr="00473BF9">
        <w:rPr>
          <w:color w:val="0D0F1A"/>
          <w:sz w:val="28"/>
          <w:szCs w:val="28"/>
        </w:rPr>
        <w:t>n</w:t>
      </w:r>
      <w:r w:rsidRPr="00473BF9">
        <w:rPr>
          <w:color w:val="0D0F1A"/>
          <w:spacing w:val="62"/>
          <w:sz w:val="28"/>
          <w:szCs w:val="28"/>
        </w:rPr>
        <w:t xml:space="preserve"> </w:t>
      </w:r>
      <w:r w:rsidRPr="00473BF9">
        <w:rPr>
          <w:color w:val="0D0F1A"/>
          <w:spacing w:val="-2"/>
          <w:sz w:val="28"/>
          <w:szCs w:val="28"/>
        </w:rPr>
        <w:t>y</w:t>
      </w:r>
      <w:r w:rsidRPr="00473BF9">
        <w:rPr>
          <w:color w:val="0D0F1A"/>
          <w:sz w:val="28"/>
          <w:szCs w:val="28"/>
        </w:rPr>
        <w:t>ou</w:t>
      </w:r>
      <w:r w:rsidRPr="00473BF9">
        <w:rPr>
          <w:color w:val="0D0F1A"/>
          <w:spacing w:val="23"/>
          <w:sz w:val="28"/>
          <w:szCs w:val="28"/>
        </w:rPr>
        <w:t xml:space="preserve"> </w:t>
      </w:r>
      <w:r w:rsidRPr="00473BF9">
        <w:rPr>
          <w:color w:val="0D0F1A"/>
          <w:spacing w:val="1"/>
          <w:w w:val="113"/>
          <w:sz w:val="28"/>
          <w:szCs w:val="28"/>
        </w:rPr>
        <w:t>re</w:t>
      </w:r>
      <w:r w:rsidRPr="00473BF9">
        <w:rPr>
          <w:color w:val="0D0F1A"/>
          <w:w w:val="113"/>
          <w:sz w:val="28"/>
          <w:szCs w:val="28"/>
        </w:rPr>
        <w:t>st</w:t>
      </w:r>
      <w:r w:rsidRPr="00473BF9">
        <w:rPr>
          <w:color w:val="0D0F1A"/>
          <w:spacing w:val="2"/>
          <w:w w:val="113"/>
          <w:sz w:val="28"/>
          <w:szCs w:val="28"/>
        </w:rPr>
        <w:t>r</w:t>
      </w:r>
      <w:r w:rsidRPr="00473BF9">
        <w:rPr>
          <w:color w:val="0D0F1A"/>
          <w:w w:val="113"/>
          <w:sz w:val="28"/>
          <w:szCs w:val="28"/>
        </w:rPr>
        <w:t>i</w:t>
      </w:r>
      <w:r w:rsidRPr="00473BF9">
        <w:rPr>
          <w:color w:val="0D0F1A"/>
          <w:spacing w:val="-2"/>
          <w:w w:val="113"/>
          <w:sz w:val="28"/>
          <w:szCs w:val="28"/>
        </w:rPr>
        <w:t>c</w:t>
      </w:r>
      <w:r w:rsidRPr="00473BF9">
        <w:rPr>
          <w:color w:val="0D0F1A"/>
          <w:w w:val="113"/>
          <w:sz w:val="28"/>
          <w:szCs w:val="28"/>
        </w:rPr>
        <w:t>t</w:t>
      </w:r>
      <w:r w:rsidRPr="00473BF9">
        <w:rPr>
          <w:color w:val="0D0F1A"/>
          <w:spacing w:val="-13"/>
          <w:w w:val="113"/>
          <w:sz w:val="28"/>
          <w:szCs w:val="28"/>
        </w:rPr>
        <w:t xml:space="preserve"> </w:t>
      </w:r>
      <w:r w:rsidRPr="00473BF9">
        <w:rPr>
          <w:color w:val="0D0F1A"/>
          <w:w w:val="113"/>
          <w:sz w:val="28"/>
          <w:szCs w:val="28"/>
        </w:rPr>
        <w:t>som</w:t>
      </w:r>
      <w:r w:rsidRPr="00473BF9">
        <w:rPr>
          <w:color w:val="0D0F1A"/>
          <w:spacing w:val="1"/>
          <w:w w:val="113"/>
          <w:sz w:val="28"/>
          <w:szCs w:val="28"/>
        </w:rPr>
        <w:t>e</w:t>
      </w:r>
      <w:r w:rsidRPr="00473BF9">
        <w:rPr>
          <w:color w:val="0D0F1A"/>
          <w:w w:val="113"/>
          <w:sz w:val="28"/>
          <w:szCs w:val="28"/>
        </w:rPr>
        <w:t>one</w:t>
      </w:r>
      <w:r w:rsidRPr="00473BF9">
        <w:rPr>
          <w:color w:val="0D0F1A"/>
          <w:spacing w:val="16"/>
          <w:w w:val="113"/>
          <w:sz w:val="28"/>
          <w:szCs w:val="28"/>
        </w:rPr>
        <w:t xml:space="preserve"> </w:t>
      </w:r>
      <w:r w:rsidRPr="00473BF9">
        <w:rPr>
          <w:color w:val="0D0F1A"/>
          <w:spacing w:val="-1"/>
          <w:sz w:val="28"/>
          <w:szCs w:val="28"/>
        </w:rPr>
        <w:t>f</w:t>
      </w:r>
      <w:r w:rsidRPr="00473BF9">
        <w:rPr>
          <w:color w:val="0D0F1A"/>
          <w:spacing w:val="1"/>
          <w:sz w:val="28"/>
          <w:szCs w:val="28"/>
        </w:rPr>
        <w:t>r</w:t>
      </w:r>
      <w:r w:rsidRPr="00473BF9">
        <w:rPr>
          <w:color w:val="0D0F1A"/>
          <w:sz w:val="28"/>
          <w:szCs w:val="28"/>
        </w:rPr>
        <w:t>om</w:t>
      </w:r>
      <w:r w:rsidRPr="00473BF9">
        <w:rPr>
          <w:color w:val="0D0F1A"/>
          <w:spacing w:val="49"/>
          <w:sz w:val="28"/>
          <w:szCs w:val="28"/>
        </w:rPr>
        <w:t xml:space="preserve"> </w:t>
      </w:r>
      <w:r w:rsidRPr="00473BF9">
        <w:rPr>
          <w:color w:val="0D0F1A"/>
          <w:spacing w:val="-2"/>
          <w:sz w:val="28"/>
          <w:szCs w:val="28"/>
        </w:rPr>
        <w:t>c</w:t>
      </w:r>
      <w:r w:rsidRPr="00473BF9">
        <w:rPr>
          <w:color w:val="0D0F1A"/>
          <w:spacing w:val="4"/>
          <w:sz w:val="28"/>
          <w:szCs w:val="28"/>
        </w:rPr>
        <w:t>o</w:t>
      </w:r>
      <w:r w:rsidRPr="00473BF9">
        <w:rPr>
          <w:color w:val="0D0F1A"/>
          <w:spacing w:val="2"/>
          <w:sz w:val="28"/>
          <w:szCs w:val="28"/>
        </w:rPr>
        <w:t>p</w:t>
      </w:r>
      <w:r w:rsidRPr="00473BF9">
        <w:rPr>
          <w:color w:val="0D0F1A"/>
          <w:spacing w:val="-2"/>
          <w:sz w:val="28"/>
          <w:szCs w:val="28"/>
        </w:rPr>
        <w:t>y</w:t>
      </w:r>
      <w:r w:rsidRPr="00473BF9">
        <w:rPr>
          <w:color w:val="0D0F1A"/>
          <w:sz w:val="28"/>
          <w:szCs w:val="28"/>
        </w:rPr>
        <w:t>ing</w:t>
      </w:r>
      <w:r w:rsidRPr="00473BF9">
        <w:rPr>
          <w:color w:val="0D0F1A"/>
          <w:spacing w:val="62"/>
          <w:sz w:val="28"/>
          <w:szCs w:val="28"/>
        </w:rPr>
        <w:t xml:space="preserve"> </w:t>
      </w:r>
      <w:r w:rsidRPr="00473BF9">
        <w:rPr>
          <w:color w:val="0D0F1A"/>
          <w:sz w:val="28"/>
          <w:szCs w:val="28"/>
        </w:rPr>
        <w:t>a</w:t>
      </w:r>
      <w:r w:rsidRPr="00473BF9">
        <w:rPr>
          <w:color w:val="0D0F1A"/>
          <w:spacing w:val="31"/>
          <w:sz w:val="28"/>
          <w:szCs w:val="28"/>
        </w:rPr>
        <w:t xml:space="preserve"> </w:t>
      </w:r>
      <w:r w:rsidRPr="00473BF9">
        <w:rPr>
          <w:color w:val="0D0F1A"/>
          <w:spacing w:val="-2"/>
          <w:sz w:val="28"/>
          <w:szCs w:val="28"/>
        </w:rPr>
        <w:t>c</w:t>
      </w:r>
      <w:r w:rsidRPr="00473BF9">
        <w:rPr>
          <w:color w:val="0D0F1A"/>
          <w:spacing w:val="1"/>
          <w:sz w:val="28"/>
          <w:szCs w:val="28"/>
        </w:rPr>
        <w:t>e</w:t>
      </w:r>
      <w:r w:rsidRPr="00473BF9">
        <w:rPr>
          <w:color w:val="0D0F1A"/>
          <w:sz w:val="28"/>
          <w:szCs w:val="28"/>
        </w:rPr>
        <w:t>ll</w:t>
      </w:r>
      <w:r w:rsidRPr="00473BF9">
        <w:rPr>
          <w:color w:val="0D0F1A"/>
          <w:spacing w:val="25"/>
          <w:sz w:val="28"/>
          <w:szCs w:val="28"/>
        </w:rPr>
        <w:t xml:space="preserve"> </w:t>
      </w:r>
      <w:r w:rsidRPr="00473BF9">
        <w:rPr>
          <w:color w:val="0D0F1A"/>
          <w:spacing w:val="-1"/>
          <w:sz w:val="28"/>
          <w:szCs w:val="28"/>
        </w:rPr>
        <w:t>f</w:t>
      </w:r>
      <w:r w:rsidRPr="00473BF9">
        <w:rPr>
          <w:color w:val="0D0F1A"/>
          <w:spacing w:val="1"/>
          <w:sz w:val="28"/>
          <w:szCs w:val="28"/>
        </w:rPr>
        <w:t>r</w:t>
      </w:r>
      <w:r w:rsidRPr="00473BF9">
        <w:rPr>
          <w:color w:val="0D0F1A"/>
          <w:sz w:val="28"/>
          <w:szCs w:val="28"/>
        </w:rPr>
        <w:t>om</w:t>
      </w:r>
      <w:r w:rsidRPr="00473BF9">
        <w:rPr>
          <w:color w:val="0D0F1A"/>
          <w:spacing w:val="49"/>
          <w:sz w:val="28"/>
          <w:szCs w:val="28"/>
        </w:rPr>
        <w:t xml:space="preserve"> </w:t>
      </w:r>
      <w:r w:rsidRPr="00473BF9">
        <w:rPr>
          <w:color w:val="0D0F1A"/>
          <w:spacing w:val="-2"/>
          <w:sz w:val="28"/>
          <w:szCs w:val="28"/>
        </w:rPr>
        <w:t>y</w:t>
      </w:r>
      <w:r w:rsidRPr="00473BF9">
        <w:rPr>
          <w:color w:val="0D0F1A"/>
          <w:sz w:val="28"/>
          <w:szCs w:val="28"/>
        </w:rPr>
        <w:t>our</w:t>
      </w:r>
      <w:r w:rsidRPr="00473BF9">
        <w:rPr>
          <w:color w:val="0D0F1A"/>
          <w:spacing w:val="24"/>
          <w:sz w:val="28"/>
          <w:szCs w:val="28"/>
        </w:rPr>
        <w:t xml:space="preserve"> </w:t>
      </w:r>
      <w:r w:rsidRPr="00473BF9">
        <w:rPr>
          <w:color w:val="0D0F1A"/>
          <w:spacing w:val="2"/>
          <w:w w:val="103"/>
          <w:sz w:val="28"/>
          <w:szCs w:val="28"/>
        </w:rPr>
        <w:t>w</w:t>
      </w:r>
      <w:r w:rsidRPr="00473BF9">
        <w:rPr>
          <w:color w:val="0D0F1A"/>
          <w:w w:val="108"/>
          <w:sz w:val="28"/>
          <w:szCs w:val="28"/>
        </w:rPr>
        <w:t>o</w:t>
      </w:r>
      <w:r w:rsidRPr="00473BF9">
        <w:rPr>
          <w:color w:val="0D0F1A"/>
          <w:spacing w:val="1"/>
          <w:w w:val="108"/>
          <w:sz w:val="28"/>
          <w:szCs w:val="28"/>
        </w:rPr>
        <w:t>r</w:t>
      </w:r>
      <w:r w:rsidRPr="00473BF9">
        <w:rPr>
          <w:color w:val="0D0F1A"/>
          <w:spacing w:val="-2"/>
          <w:sz w:val="28"/>
          <w:szCs w:val="28"/>
        </w:rPr>
        <w:t>k</w:t>
      </w:r>
      <w:r w:rsidRPr="00473BF9">
        <w:rPr>
          <w:color w:val="0D0F1A"/>
          <w:w w:val="119"/>
          <w:sz w:val="28"/>
          <w:szCs w:val="28"/>
        </w:rPr>
        <w:t>sh</w:t>
      </w:r>
      <w:r w:rsidRPr="00473BF9">
        <w:rPr>
          <w:color w:val="0D0F1A"/>
          <w:spacing w:val="1"/>
          <w:w w:val="119"/>
          <w:sz w:val="28"/>
          <w:szCs w:val="28"/>
        </w:rPr>
        <w:t>ee</w:t>
      </w:r>
      <w:r w:rsidRPr="00473BF9">
        <w:rPr>
          <w:color w:val="0D0F1A"/>
          <w:spacing w:val="5"/>
          <w:w w:val="117"/>
          <w:sz w:val="28"/>
          <w:szCs w:val="28"/>
        </w:rPr>
        <w:t>t</w:t>
      </w:r>
      <w:r w:rsidRPr="00473BF9">
        <w:rPr>
          <w:color w:val="0D0F1A"/>
          <w:w w:val="106"/>
          <w:sz w:val="28"/>
          <w:szCs w:val="28"/>
        </w:rPr>
        <w:t>?</w:t>
      </w:r>
    </w:p>
    <w:p w:rsidR="00473BF9" w:rsidRPr="00473BF9" w:rsidRDefault="00473BF9" w:rsidP="00FF072C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8"/>
        </w:rPr>
      </w:pPr>
      <w:r w:rsidRPr="00473BF9">
        <w:rPr>
          <w:sz w:val="24"/>
          <w:szCs w:val="28"/>
        </w:rPr>
        <w:t>Select any blank cell</w:t>
      </w:r>
    </w:p>
    <w:p w:rsidR="00473BF9" w:rsidRPr="00473BF9" w:rsidRDefault="00473BF9" w:rsidP="00FF072C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8"/>
        </w:rPr>
      </w:pPr>
      <w:r w:rsidRPr="00473BF9">
        <w:rPr>
          <w:sz w:val="24"/>
          <w:szCs w:val="28"/>
        </w:rPr>
        <w:t>Go to review-</w:t>
      </w:r>
      <w:r w:rsidRPr="00473BF9">
        <w:rPr>
          <w:color w:val="000000"/>
          <w:sz w:val="24"/>
          <w:szCs w:val="28"/>
          <w:shd w:val="clear" w:color="auto" w:fill="FFFFFF"/>
        </w:rPr>
        <w:t xml:space="preserve"> </w:t>
      </w:r>
      <w:r w:rsidRPr="00473BF9">
        <w:rPr>
          <w:color w:val="000000"/>
          <w:sz w:val="24"/>
          <w:szCs w:val="28"/>
          <w:shd w:val="clear" w:color="auto" w:fill="FFFFFF"/>
        </w:rPr>
        <w:t>Protect Sheet</w:t>
      </w:r>
      <w:r>
        <w:rPr>
          <w:color w:val="000000"/>
          <w:sz w:val="24"/>
          <w:szCs w:val="28"/>
          <w:shd w:val="clear" w:color="auto" w:fill="FFFFFF"/>
        </w:rPr>
        <w:t>-unselect all the tick boxes</w:t>
      </w:r>
    </w:p>
    <w:p w:rsidR="00473BF9" w:rsidRPr="00473BF9" w:rsidRDefault="00473BF9" w:rsidP="00FF072C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8"/>
        </w:rPr>
      </w:pPr>
      <w:r>
        <w:rPr>
          <w:color w:val="000000"/>
          <w:sz w:val="24"/>
          <w:szCs w:val="28"/>
          <w:shd w:val="clear" w:color="auto" w:fill="FFFFFF"/>
        </w:rPr>
        <w:t>Enter password to ensure the cells are locked and protected</w:t>
      </w:r>
    </w:p>
    <w:p w:rsidR="005D13CF" w:rsidRDefault="005D13CF" w:rsidP="00FF072C">
      <w:pPr>
        <w:spacing w:line="276" w:lineRule="auto"/>
        <w:rPr>
          <w:sz w:val="15"/>
          <w:szCs w:val="15"/>
        </w:rPr>
      </w:pPr>
    </w:p>
    <w:p w:rsidR="005D13CF" w:rsidRDefault="005D13CF" w:rsidP="00FF072C">
      <w:pPr>
        <w:spacing w:line="276" w:lineRule="auto"/>
      </w:pPr>
    </w:p>
    <w:p w:rsidR="005D13CF" w:rsidRPr="00473BF9" w:rsidRDefault="00FF072C" w:rsidP="00FF072C">
      <w:pPr>
        <w:pStyle w:val="ListParagraph"/>
        <w:numPr>
          <w:ilvl w:val="0"/>
          <w:numId w:val="2"/>
        </w:numPr>
        <w:spacing w:line="276" w:lineRule="auto"/>
        <w:rPr>
          <w:color w:val="0D0F1A"/>
          <w:w w:val="106"/>
          <w:sz w:val="28"/>
          <w:szCs w:val="28"/>
        </w:rPr>
      </w:pPr>
      <w:r w:rsidRPr="00473BF9">
        <w:rPr>
          <w:color w:val="0D0F1A"/>
          <w:spacing w:val="-2"/>
          <w:sz w:val="28"/>
          <w:szCs w:val="28"/>
        </w:rPr>
        <w:t>H</w:t>
      </w:r>
      <w:r w:rsidRPr="00473BF9">
        <w:rPr>
          <w:color w:val="0D0F1A"/>
          <w:sz w:val="28"/>
          <w:szCs w:val="28"/>
        </w:rPr>
        <w:t>ow</w:t>
      </w:r>
      <w:r w:rsidRPr="00473BF9">
        <w:rPr>
          <w:color w:val="0D0F1A"/>
          <w:spacing w:val="19"/>
          <w:sz w:val="28"/>
          <w:szCs w:val="28"/>
        </w:rPr>
        <w:t xml:space="preserve"> </w:t>
      </w:r>
      <w:r w:rsidRPr="00473BF9">
        <w:rPr>
          <w:color w:val="0D0F1A"/>
          <w:spacing w:val="5"/>
          <w:sz w:val="28"/>
          <w:szCs w:val="28"/>
        </w:rPr>
        <w:t>t</w:t>
      </w:r>
      <w:r w:rsidRPr="00473BF9">
        <w:rPr>
          <w:color w:val="0D0F1A"/>
          <w:sz w:val="28"/>
          <w:szCs w:val="28"/>
        </w:rPr>
        <w:t>o</w:t>
      </w:r>
      <w:r w:rsidRPr="00473BF9">
        <w:rPr>
          <w:color w:val="0D0F1A"/>
          <w:spacing w:val="28"/>
          <w:sz w:val="28"/>
          <w:szCs w:val="28"/>
        </w:rPr>
        <w:t xml:space="preserve"> </w:t>
      </w:r>
      <w:r w:rsidRPr="00473BF9">
        <w:rPr>
          <w:color w:val="0D0F1A"/>
          <w:sz w:val="28"/>
          <w:szCs w:val="28"/>
        </w:rPr>
        <w:t>m</w:t>
      </w:r>
      <w:r w:rsidRPr="00473BF9">
        <w:rPr>
          <w:color w:val="0D0F1A"/>
          <w:spacing w:val="5"/>
          <w:sz w:val="28"/>
          <w:szCs w:val="28"/>
        </w:rPr>
        <w:t>o</w:t>
      </w:r>
      <w:r w:rsidRPr="00473BF9">
        <w:rPr>
          <w:color w:val="0D0F1A"/>
          <w:sz w:val="28"/>
          <w:szCs w:val="28"/>
        </w:rPr>
        <w:t>ve</w:t>
      </w:r>
      <w:r w:rsidRPr="00473BF9">
        <w:rPr>
          <w:color w:val="0D0F1A"/>
          <w:spacing w:val="56"/>
          <w:sz w:val="28"/>
          <w:szCs w:val="28"/>
        </w:rPr>
        <w:t xml:space="preserve"> </w:t>
      </w:r>
      <w:r w:rsidRPr="00473BF9">
        <w:rPr>
          <w:color w:val="0D0F1A"/>
          <w:sz w:val="28"/>
          <w:szCs w:val="28"/>
        </w:rPr>
        <w:t>or</w:t>
      </w:r>
      <w:r w:rsidRPr="00473BF9">
        <w:rPr>
          <w:color w:val="0D0F1A"/>
          <w:spacing w:val="22"/>
          <w:sz w:val="28"/>
          <w:szCs w:val="28"/>
        </w:rPr>
        <w:t xml:space="preserve"> </w:t>
      </w:r>
      <w:r w:rsidRPr="00473BF9">
        <w:rPr>
          <w:color w:val="0D0F1A"/>
          <w:spacing w:val="-2"/>
          <w:sz w:val="28"/>
          <w:szCs w:val="28"/>
        </w:rPr>
        <w:t>c</w:t>
      </w:r>
      <w:r w:rsidRPr="00473BF9">
        <w:rPr>
          <w:color w:val="0D0F1A"/>
          <w:sz w:val="28"/>
          <w:szCs w:val="28"/>
        </w:rPr>
        <w:t>o</w:t>
      </w:r>
      <w:r w:rsidRPr="00473BF9">
        <w:rPr>
          <w:color w:val="0D0F1A"/>
          <w:spacing w:val="6"/>
          <w:sz w:val="28"/>
          <w:szCs w:val="28"/>
        </w:rPr>
        <w:t>p</w:t>
      </w:r>
      <w:r w:rsidRPr="00473BF9">
        <w:rPr>
          <w:color w:val="0D0F1A"/>
          <w:sz w:val="28"/>
          <w:szCs w:val="28"/>
        </w:rPr>
        <w:t>y</w:t>
      </w:r>
      <w:r w:rsidRPr="00473BF9">
        <w:rPr>
          <w:color w:val="0D0F1A"/>
          <w:spacing w:val="41"/>
          <w:sz w:val="28"/>
          <w:szCs w:val="28"/>
        </w:rPr>
        <w:t xml:space="preserve"> </w:t>
      </w:r>
      <w:r w:rsidRPr="00473BF9">
        <w:rPr>
          <w:color w:val="0D0F1A"/>
          <w:sz w:val="28"/>
          <w:szCs w:val="28"/>
        </w:rPr>
        <w:t>the</w:t>
      </w:r>
      <w:r w:rsidRPr="00473BF9">
        <w:rPr>
          <w:color w:val="0D0F1A"/>
          <w:spacing w:val="51"/>
          <w:sz w:val="28"/>
          <w:szCs w:val="28"/>
        </w:rPr>
        <w:t xml:space="preserve"> </w:t>
      </w:r>
      <w:r w:rsidRPr="00473BF9">
        <w:rPr>
          <w:color w:val="0D0F1A"/>
          <w:spacing w:val="2"/>
          <w:w w:val="111"/>
          <w:sz w:val="28"/>
          <w:szCs w:val="28"/>
        </w:rPr>
        <w:t>w</w:t>
      </w:r>
      <w:r w:rsidRPr="00473BF9">
        <w:rPr>
          <w:color w:val="0D0F1A"/>
          <w:w w:val="111"/>
          <w:sz w:val="28"/>
          <w:szCs w:val="28"/>
        </w:rPr>
        <w:t>o</w:t>
      </w:r>
      <w:r w:rsidRPr="00473BF9">
        <w:rPr>
          <w:color w:val="0D0F1A"/>
          <w:spacing w:val="1"/>
          <w:w w:val="111"/>
          <w:sz w:val="28"/>
          <w:szCs w:val="28"/>
        </w:rPr>
        <w:t>r</w:t>
      </w:r>
      <w:r w:rsidRPr="00473BF9">
        <w:rPr>
          <w:color w:val="0D0F1A"/>
          <w:spacing w:val="-2"/>
          <w:w w:val="111"/>
          <w:sz w:val="28"/>
          <w:szCs w:val="28"/>
        </w:rPr>
        <w:t>k</w:t>
      </w:r>
      <w:r w:rsidRPr="00473BF9">
        <w:rPr>
          <w:color w:val="0D0F1A"/>
          <w:w w:val="111"/>
          <w:sz w:val="28"/>
          <w:szCs w:val="28"/>
        </w:rPr>
        <w:t>sh</w:t>
      </w:r>
      <w:r w:rsidRPr="00473BF9">
        <w:rPr>
          <w:color w:val="0D0F1A"/>
          <w:spacing w:val="1"/>
          <w:w w:val="111"/>
          <w:sz w:val="28"/>
          <w:szCs w:val="28"/>
        </w:rPr>
        <w:t>ee</w:t>
      </w:r>
      <w:r w:rsidRPr="00473BF9">
        <w:rPr>
          <w:color w:val="0D0F1A"/>
          <w:w w:val="111"/>
          <w:sz w:val="28"/>
          <w:szCs w:val="28"/>
        </w:rPr>
        <w:t xml:space="preserve">t </w:t>
      </w:r>
      <w:r w:rsidRPr="00473BF9">
        <w:rPr>
          <w:color w:val="0D0F1A"/>
          <w:sz w:val="28"/>
          <w:szCs w:val="28"/>
        </w:rPr>
        <w:t>in</w:t>
      </w:r>
      <w:r w:rsidRPr="00473BF9">
        <w:rPr>
          <w:color w:val="0D0F1A"/>
          <w:spacing w:val="4"/>
          <w:sz w:val="28"/>
          <w:szCs w:val="28"/>
        </w:rPr>
        <w:t>t</w:t>
      </w:r>
      <w:r w:rsidRPr="00473BF9">
        <w:rPr>
          <w:color w:val="0D0F1A"/>
          <w:sz w:val="28"/>
          <w:szCs w:val="28"/>
        </w:rPr>
        <w:t>o</w:t>
      </w:r>
      <w:r w:rsidRPr="00473BF9">
        <w:rPr>
          <w:color w:val="0D0F1A"/>
          <w:spacing w:val="30"/>
          <w:sz w:val="28"/>
          <w:szCs w:val="28"/>
        </w:rPr>
        <w:t xml:space="preserve"> </w:t>
      </w:r>
      <w:r w:rsidRPr="00473BF9">
        <w:rPr>
          <w:color w:val="0D0F1A"/>
          <w:spacing w:val="2"/>
          <w:w w:val="112"/>
          <w:sz w:val="28"/>
          <w:szCs w:val="28"/>
        </w:rPr>
        <w:t>a</w:t>
      </w:r>
      <w:r w:rsidRPr="00473BF9">
        <w:rPr>
          <w:color w:val="0D0F1A"/>
          <w:w w:val="112"/>
          <w:sz w:val="28"/>
          <w:szCs w:val="28"/>
        </w:rPr>
        <w:t>noth</w:t>
      </w:r>
      <w:r w:rsidRPr="00473BF9">
        <w:rPr>
          <w:color w:val="0D0F1A"/>
          <w:spacing w:val="1"/>
          <w:w w:val="112"/>
          <w:sz w:val="28"/>
          <w:szCs w:val="28"/>
        </w:rPr>
        <w:t>e</w:t>
      </w:r>
      <w:r w:rsidRPr="00473BF9">
        <w:rPr>
          <w:color w:val="0D0F1A"/>
          <w:w w:val="112"/>
          <w:sz w:val="28"/>
          <w:szCs w:val="28"/>
        </w:rPr>
        <w:t>r</w:t>
      </w:r>
      <w:r w:rsidRPr="00473BF9">
        <w:rPr>
          <w:color w:val="0D0F1A"/>
          <w:spacing w:val="-1"/>
          <w:w w:val="112"/>
          <w:sz w:val="28"/>
          <w:szCs w:val="28"/>
        </w:rPr>
        <w:t xml:space="preserve"> </w:t>
      </w:r>
      <w:r w:rsidRPr="00473BF9">
        <w:rPr>
          <w:color w:val="0D0F1A"/>
          <w:spacing w:val="2"/>
          <w:w w:val="103"/>
          <w:sz w:val="28"/>
          <w:szCs w:val="28"/>
        </w:rPr>
        <w:t>w</w:t>
      </w:r>
      <w:r w:rsidRPr="00473BF9">
        <w:rPr>
          <w:color w:val="0D0F1A"/>
          <w:w w:val="108"/>
          <w:sz w:val="28"/>
          <w:szCs w:val="28"/>
        </w:rPr>
        <w:t>o</w:t>
      </w:r>
      <w:r w:rsidRPr="00473BF9">
        <w:rPr>
          <w:color w:val="0D0F1A"/>
          <w:spacing w:val="6"/>
          <w:w w:val="108"/>
          <w:sz w:val="28"/>
          <w:szCs w:val="28"/>
        </w:rPr>
        <w:t>r</w:t>
      </w:r>
      <w:r w:rsidRPr="00473BF9">
        <w:rPr>
          <w:color w:val="0D0F1A"/>
          <w:spacing w:val="-2"/>
          <w:sz w:val="28"/>
          <w:szCs w:val="28"/>
        </w:rPr>
        <w:t>k</w:t>
      </w:r>
      <w:r w:rsidRPr="00473BF9">
        <w:rPr>
          <w:color w:val="0D0F1A"/>
          <w:spacing w:val="2"/>
          <w:w w:val="111"/>
          <w:sz w:val="28"/>
          <w:szCs w:val="28"/>
        </w:rPr>
        <w:t>b</w:t>
      </w:r>
      <w:r w:rsidRPr="00473BF9">
        <w:rPr>
          <w:color w:val="0D0F1A"/>
          <w:w w:val="113"/>
          <w:sz w:val="28"/>
          <w:szCs w:val="28"/>
        </w:rPr>
        <w:t>o</w:t>
      </w:r>
      <w:r w:rsidRPr="00473BF9">
        <w:rPr>
          <w:color w:val="0D0F1A"/>
          <w:spacing w:val="4"/>
          <w:w w:val="113"/>
          <w:sz w:val="28"/>
          <w:szCs w:val="28"/>
        </w:rPr>
        <w:t>o</w:t>
      </w:r>
      <w:r w:rsidRPr="00473BF9">
        <w:rPr>
          <w:color w:val="0D0F1A"/>
          <w:spacing w:val="-2"/>
          <w:sz w:val="28"/>
          <w:szCs w:val="28"/>
        </w:rPr>
        <w:t>k</w:t>
      </w:r>
      <w:r w:rsidRPr="00473BF9">
        <w:rPr>
          <w:color w:val="0D0F1A"/>
          <w:w w:val="106"/>
          <w:sz w:val="28"/>
          <w:szCs w:val="28"/>
        </w:rPr>
        <w:t>?</w:t>
      </w:r>
    </w:p>
    <w:p w:rsidR="00473BF9" w:rsidRPr="00564A8A" w:rsidRDefault="00473BF9" w:rsidP="00FF072C">
      <w:pPr>
        <w:pStyle w:val="ListParagraph"/>
        <w:numPr>
          <w:ilvl w:val="0"/>
          <w:numId w:val="5"/>
        </w:numPr>
        <w:shd w:val="clear" w:color="auto" w:fill="FFFFFF"/>
        <w:spacing w:after="171" w:line="276" w:lineRule="auto"/>
        <w:rPr>
          <w:color w:val="000000" w:themeColor="text1"/>
          <w:sz w:val="24"/>
          <w:szCs w:val="24"/>
          <w:lang w:val="en-IN" w:eastAsia="en-IN"/>
        </w:rPr>
      </w:pPr>
      <w:r w:rsidRPr="00564A8A">
        <w:rPr>
          <w:color w:val="000000" w:themeColor="text1"/>
          <w:sz w:val="24"/>
          <w:szCs w:val="24"/>
          <w:lang w:val="en-IN" w:eastAsia="en-IN"/>
        </w:rPr>
        <w:t>Right click on the tab that you want to copy, and then click </w:t>
      </w:r>
      <w:r w:rsidR="00564A8A">
        <w:rPr>
          <w:bCs/>
          <w:color w:val="000000" w:themeColor="text1"/>
          <w:sz w:val="24"/>
          <w:szCs w:val="24"/>
          <w:lang w:val="en-IN" w:eastAsia="en-IN"/>
        </w:rPr>
        <w:t>Move or Copy</w:t>
      </w:r>
    </w:p>
    <w:p w:rsidR="00473BF9" w:rsidRPr="00564A8A" w:rsidRDefault="00473BF9" w:rsidP="00FF072C">
      <w:pPr>
        <w:pStyle w:val="ListParagraph"/>
        <w:numPr>
          <w:ilvl w:val="0"/>
          <w:numId w:val="5"/>
        </w:numPr>
        <w:shd w:val="clear" w:color="auto" w:fill="FFFFFF"/>
        <w:spacing w:after="171" w:line="276" w:lineRule="auto"/>
        <w:rPr>
          <w:color w:val="000000" w:themeColor="text1"/>
          <w:sz w:val="24"/>
          <w:szCs w:val="24"/>
          <w:lang w:val="en-IN" w:eastAsia="en-IN"/>
        </w:rPr>
      </w:pPr>
      <w:r w:rsidRPr="00564A8A">
        <w:rPr>
          <w:color w:val="000000" w:themeColor="text1"/>
          <w:sz w:val="24"/>
          <w:szCs w:val="24"/>
          <w:lang w:val="en-IN" w:eastAsia="en-IN"/>
        </w:rPr>
        <w:t>In the </w:t>
      </w:r>
      <w:r w:rsidRPr="00564A8A">
        <w:rPr>
          <w:i/>
          <w:iCs/>
          <w:color w:val="000000" w:themeColor="text1"/>
          <w:sz w:val="24"/>
          <w:szCs w:val="24"/>
          <w:lang w:val="en-IN" w:eastAsia="en-IN"/>
        </w:rPr>
        <w:t>Move or Copy</w:t>
      </w:r>
      <w:r w:rsidRPr="00564A8A">
        <w:rPr>
          <w:color w:val="000000" w:themeColor="text1"/>
          <w:sz w:val="24"/>
          <w:szCs w:val="24"/>
          <w:lang w:val="en-IN" w:eastAsia="en-IN"/>
        </w:rPr>
        <w:t> dialog box, do the following:</w:t>
      </w:r>
    </w:p>
    <w:p w:rsidR="00564A8A" w:rsidRPr="00564A8A" w:rsidRDefault="00473BF9" w:rsidP="00FF072C">
      <w:pPr>
        <w:pStyle w:val="ListParagraph"/>
        <w:numPr>
          <w:ilvl w:val="1"/>
          <w:numId w:val="5"/>
        </w:numPr>
        <w:shd w:val="clear" w:color="auto" w:fill="FFFFFF"/>
        <w:spacing w:after="171" w:line="276" w:lineRule="auto"/>
        <w:rPr>
          <w:color w:val="000000" w:themeColor="text1"/>
          <w:sz w:val="24"/>
          <w:szCs w:val="24"/>
          <w:lang w:val="en-IN" w:eastAsia="en-IN"/>
        </w:rPr>
      </w:pPr>
      <w:r w:rsidRPr="00564A8A">
        <w:rPr>
          <w:color w:val="000000" w:themeColor="text1"/>
          <w:sz w:val="24"/>
          <w:szCs w:val="24"/>
          <w:lang w:val="en-IN" w:eastAsia="en-IN"/>
        </w:rPr>
        <w:t>Under </w:t>
      </w:r>
      <w:r w:rsidRPr="00564A8A">
        <w:rPr>
          <w:i/>
          <w:iCs/>
          <w:color w:val="000000" w:themeColor="text1"/>
          <w:sz w:val="24"/>
          <w:szCs w:val="24"/>
          <w:lang w:val="en-IN" w:eastAsia="en-IN"/>
        </w:rPr>
        <w:t>To book</w:t>
      </w:r>
      <w:r w:rsidRPr="00564A8A">
        <w:rPr>
          <w:color w:val="000000" w:themeColor="text1"/>
          <w:sz w:val="24"/>
          <w:szCs w:val="24"/>
          <w:lang w:val="en-IN" w:eastAsia="en-IN"/>
        </w:rPr>
        <w:t>, choose the target file. To place a copy into a new workbook, select </w:t>
      </w:r>
      <w:r w:rsidRPr="00564A8A">
        <w:rPr>
          <w:i/>
          <w:iCs/>
          <w:color w:val="000000" w:themeColor="text1"/>
          <w:sz w:val="24"/>
          <w:szCs w:val="24"/>
          <w:lang w:val="en-IN" w:eastAsia="en-IN"/>
        </w:rPr>
        <w:t>(new book).</w:t>
      </w:r>
    </w:p>
    <w:p w:rsidR="00564A8A" w:rsidRPr="00564A8A" w:rsidRDefault="00473BF9" w:rsidP="00FF072C">
      <w:pPr>
        <w:pStyle w:val="ListParagraph"/>
        <w:numPr>
          <w:ilvl w:val="1"/>
          <w:numId w:val="5"/>
        </w:numPr>
        <w:shd w:val="clear" w:color="auto" w:fill="FFFFFF"/>
        <w:spacing w:after="171" w:line="276" w:lineRule="auto"/>
        <w:rPr>
          <w:color w:val="000000" w:themeColor="text1"/>
          <w:sz w:val="24"/>
          <w:szCs w:val="24"/>
          <w:lang w:val="en-IN" w:eastAsia="en-IN"/>
        </w:rPr>
      </w:pPr>
      <w:r w:rsidRPr="00564A8A">
        <w:rPr>
          <w:color w:val="000000" w:themeColor="text1"/>
          <w:sz w:val="24"/>
          <w:szCs w:val="24"/>
          <w:lang w:val="en-IN" w:eastAsia="en-IN"/>
        </w:rPr>
        <w:t>Under </w:t>
      </w:r>
      <w:r w:rsidRPr="00564A8A">
        <w:rPr>
          <w:i/>
          <w:iCs/>
          <w:color w:val="000000" w:themeColor="text1"/>
          <w:sz w:val="24"/>
          <w:szCs w:val="24"/>
          <w:lang w:val="en-IN" w:eastAsia="en-IN"/>
        </w:rPr>
        <w:t>Before sheet</w:t>
      </w:r>
      <w:r w:rsidRPr="00564A8A">
        <w:rPr>
          <w:color w:val="000000" w:themeColor="text1"/>
          <w:sz w:val="24"/>
          <w:szCs w:val="24"/>
          <w:lang w:val="en-IN" w:eastAsia="en-IN"/>
        </w:rPr>
        <w:t>, specify where to put the copy.</w:t>
      </w:r>
    </w:p>
    <w:p w:rsidR="00473BF9" w:rsidRDefault="00473BF9" w:rsidP="00FF072C">
      <w:pPr>
        <w:pStyle w:val="ListParagraph"/>
        <w:numPr>
          <w:ilvl w:val="1"/>
          <w:numId w:val="5"/>
        </w:numPr>
        <w:shd w:val="clear" w:color="auto" w:fill="FFFFFF"/>
        <w:spacing w:after="171" w:line="276" w:lineRule="auto"/>
        <w:rPr>
          <w:color w:val="000000" w:themeColor="text1"/>
          <w:sz w:val="24"/>
          <w:szCs w:val="24"/>
          <w:lang w:val="en-IN" w:eastAsia="en-IN"/>
        </w:rPr>
      </w:pPr>
      <w:r w:rsidRPr="00564A8A">
        <w:rPr>
          <w:color w:val="000000" w:themeColor="text1"/>
          <w:sz w:val="24"/>
          <w:szCs w:val="24"/>
          <w:lang w:val="en-IN" w:eastAsia="en-IN"/>
        </w:rPr>
        <w:t>Select the </w:t>
      </w:r>
      <w:r w:rsidRPr="00564A8A">
        <w:rPr>
          <w:bCs/>
          <w:color w:val="000000" w:themeColor="text1"/>
          <w:sz w:val="24"/>
          <w:szCs w:val="24"/>
          <w:lang w:val="en-IN" w:eastAsia="en-IN"/>
        </w:rPr>
        <w:t>Create a copy</w:t>
      </w:r>
      <w:r w:rsidRPr="00564A8A">
        <w:rPr>
          <w:color w:val="000000" w:themeColor="text1"/>
          <w:sz w:val="24"/>
          <w:szCs w:val="24"/>
          <w:lang w:val="en-IN" w:eastAsia="en-IN"/>
        </w:rPr>
        <w:t> box.</w:t>
      </w:r>
    </w:p>
    <w:p w:rsidR="00473BF9" w:rsidRPr="00473BF9" w:rsidRDefault="00564A8A" w:rsidP="00FF072C">
      <w:pPr>
        <w:shd w:val="clear" w:color="auto" w:fill="FFFFFF"/>
        <w:spacing w:after="171" w:line="276" w:lineRule="auto"/>
        <w:ind w:left="720"/>
        <w:rPr>
          <w:sz w:val="28"/>
          <w:szCs w:val="28"/>
        </w:rPr>
      </w:pPr>
      <w:r>
        <w:rPr>
          <w:color w:val="000000" w:themeColor="text1"/>
          <w:sz w:val="24"/>
          <w:szCs w:val="24"/>
          <w:lang w:val="en-IN" w:eastAsia="en-IN"/>
        </w:rPr>
        <w:t xml:space="preserve">Alternatively, we can normally drag and drop the sheet from one workbook to </w:t>
      </w:r>
      <w:proofErr w:type="gramStart"/>
      <w:r>
        <w:rPr>
          <w:color w:val="000000" w:themeColor="text1"/>
          <w:sz w:val="24"/>
          <w:szCs w:val="24"/>
          <w:lang w:val="en-IN" w:eastAsia="en-IN"/>
        </w:rPr>
        <w:t>the another</w:t>
      </w:r>
      <w:proofErr w:type="gramEnd"/>
      <w:r>
        <w:rPr>
          <w:color w:val="000000" w:themeColor="text1"/>
          <w:sz w:val="24"/>
          <w:szCs w:val="24"/>
          <w:lang w:val="en-IN" w:eastAsia="en-IN"/>
        </w:rPr>
        <w:t>.</w:t>
      </w:r>
    </w:p>
    <w:p w:rsidR="005D13CF" w:rsidRDefault="005D13CF" w:rsidP="00FF072C">
      <w:pPr>
        <w:spacing w:line="276" w:lineRule="auto"/>
        <w:rPr>
          <w:sz w:val="15"/>
          <w:szCs w:val="15"/>
        </w:rPr>
      </w:pPr>
    </w:p>
    <w:p w:rsidR="005D13CF" w:rsidRDefault="005D13CF" w:rsidP="00FF072C">
      <w:pPr>
        <w:spacing w:line="276" w:lineRule="auto"/>
      </w:pPr>
    </w:p>
    <w:p w:rsidR="005D13CF" w:rsidRPr="00F92E1E" w:rsidRDefault="00FF072C" w:rsidP="00FF072C">
      <w:pPr>
        <w:pStyle w:val="ListParagraph"/>
        <w:numPr>
          <w:ilvl w:val="0"/>
          <w:numId w:val="2"/>
        </w:numPr>
        <w:spacing w:line="276" w:lineRule="auto"/>
        <w:rPr>
          <w:color w:val="0D0F1A"/>
          <w:w w:val="106"/>
          <w:sz w:val="28"/>
          <w:szCs w:val="28"/>
        </w:rPr>
      </w:pPr>
      <w:r w:rsidRPr="00F92E1E">
        <w:rPr>
          <w:color w:val="0D0F1A"/>
          <w:spacing w:val="-2"/>
          <w:sz w:val="28"/>
          <w:szCs w:val="28"/>
        </w:rPr>
        <w:t>W</w:t>
      </w:r>
      <w:r w:rsidRPr="00F92E1E">
        <w:rPr>
          <w:color w:val="0D0F1A"/>
          <w:sz w:val="28"/>
          <w:szCs w:val="28"/>
        </w:rPr>
        <w:t>h</w:t>
      </w:r>
      <w:r w:rsidRPr="00F92E1E">
        <w:rPr>
          <w:color w:val="0D0F1A"/>
          <w:spacing w:val="4"/>
          <w:sz w:val="28"/>
          <w:szCs w:val="28"/>
        </w:rPr>
        <w:t>i</w:t>
      </w:r>
      <w:r w:rsidRPr="00F92E1E">
        <w:rPr>
          <w:color w:val="0D0F1A"/>
          <w:spacing w:val="-2"/>
          <w:sz w:val="28"/>
          <w:szCs w:val="28"/>
        </w:rPr>
        <w:t>c</w:t>
      </w:r>
      <w:r w:rsidRPr="00F92E1E">
        <w:rPr>
          <w:color w:val="0D0F1A"/>
          <w:sz w:val="28"/>
          <w:szCs w:val="28"/>
        </w:rPr>
        <w:t>h</w:t>
      </w:r>
      <w:r w:rsidRPr="00F92E1E">
        <w:rPr>
          <w:color w:val="0D0F1A"/>
          <w:spacing w:val="19"/>
          <w:sz w:val="28"/>
          <w:szCs w:val="28"/>
        </w:rPr>
        <w:t xml:space="preserve"> </w:t>
      </w:r>
      <w:r w:rsidRPr="00F92E1E">
        <w:rPr>
          <w:color w:val="0D0F1A"/>
          <w:spacing w:val="-2"/>
          <w:sz w:val="28"/>
          <w:szCs w:val="28"/>
        </w:rPr>
        <w:t>k</w:t>
      </w:r>
      <w:r w:rsidRPr="00F92E1E">
        <w:rPr>
          <w:color w:val="0D0F1A"/>
          <w:spacing w:val="1"/>
          <w:sz w:val="28"/>
          <w:szCs w:val="28"/>
        </w:rPr>
        <w:t>e</w:t>
      </w:r>
      <w:r w:rsidRPr="00F92E1E">
        <w:rPr>
          <w:color w:val="0D0F1A"/>
          <w:sz w:val="28"/>
          <w:szCs w:val="28"/>
        </w:rPr>
        <w:t>y</w:t>
      </w:r>
      <w:r w:rsidRPr="00F92E1E">
        <w:rPr>
          <w:color w:val="0D0F1A"/>
          <w:spacing w:val="15"/>
          <w:sz w:val="28"/>
          <w:szCs w:val="28"/>
        </w:rPr>
        <w:t xml:space="preserve"> </w:t>
      </w:r>
      <w:r w:rsidRPr="00F92E1E">
        <w:rPr>
          <w:color w:val="0D0F1A"/>
          <w:sz w:val="28"/>
          <w:szCs w:val="28"/>
        </w:rPr>
        <w:t>is</w:t>
      </w:r>
      <w:r w:rsidRPr="00F92E1E">
        <w:rPr>
          <w:color w:val="0D0F1A"/>
          <w:spacing w:val="25"/>
          <w:sz w:val="28"/>
          <w:szCs w:val="28"/>
        </w:rPr>
        <w:t xml:space="preserve"> </w:t>
      </w:r>
      <w:r w:rsidRPr="00F92E1E">
        <w:rPr>
          <w:color w:val="0D0F1A"/>
          <w:w w:val="121"/>
          <w:sz w:val="28"/>
          <w:szCs w:val="28"/>
        </w:rPr>
        <w:t>us</w:t>
      </w:r>
      <w:r w:rsidRPr="00F92E1E">
        <w:rPr>
          <w:color w:val="0D0F1A"/>
          <w:spacing w:val="1"/>
          <w:w w:val="121"/>
          <w:sz w:val="28"/>
          <w:szCs w:val="28"/>
        </w:rPr>
        <w:t>e</w:t>
      </w:r>
      <w:r w:rsidRPr="00F92E1E">
        <w:rPr>
          <w:color w:val="0D0F1A"/>
          <w:w w:val="121"/>
          <w:sz w:val="28"/>
          <w:szCs w:val="28"/>
        </w:rPr>
        <w:t>d</w:t>
      </w:r>
      <w:r w:rsidRPr="00F92E1E">
        <w:rPr>
          <w:color w:val="0D0F1A"/>
          <w:spacing w:val="-37"/>
          <w:w w:val="121"/>
          <w:sz w:val="28"/>
          <w:szCs w:val="28"/>
        </w:rPr>
        <w:t xml:space="preserve"> </w:t>
      </w:r>
      <w:r w:rsidRPr="00F92E1E">
        <w:rPr>
          <w:color w:val="0D0F1A"/>
          <w:spacing w:val="2"/>
          <w:w w:val="121"/>
          <w:sz w:val="28"/>
          <w:szCs w:val="28"/>
        </w:rPr>
        <w:t>a</w:t>
      </w:r>
      <w:r w:rsidRPr="00F92E1E">
        <w:rPr>
          <w:color w:val="0D0F1A"/>
          <w:w w:val="121"/>
          <w:sz w:val="28"/>
          <w:szCs w:val="28"/>
        </w:rPr>
        <w:t>s</w:t>
      </w:r>
      <w:r w:rsidRPr="00F92E1E">
        <w:rPr>
          <w:color w:val="0D0F1A"/>
          <w:spacing w:val="-5"/>
          <w:w w:val="121"/>
          <w:sz w:val="28"/>
          <w:szCs w:val="28"/>
        </w:rPr>
        <w:t xml:space="preserve"> </w:t>
      </w:r>
      <w:r w:rsidRPr="00F92E1E">
        <w:rPr>
          <w:color w:val="0D0F1A"/>
          <w:sz w:val="28"/>
          <w:szCs w:val="28"/>
        </w:rPr>
        <w:t>a</w:t>
      </w:r>
      <w:r w:rsidRPr="00F92E1E">
        <w:rPr>
          <w:color w:val="0D0F1A"/>
          <w:spacing w:val="31"/>
          <w:sz w:val="28"/>
          <w:szCs w:val="28"/>
        </w:rPr>
        <w:t xml:space="preserve"> </w:t>
      </w:r>
      <w:r w:rsidRPr="00F92E1E">
        <w:rPr>
          <w:color w:val="0D0F1A"/>
          <w:w w:val="114"/>
          <w:sz w:val="28"/>
          <w:szCs w:val="28"/>
        </w:rPr>
        <w:t>sho</w:t>
      </w:r>
      <w:r w:rsidRPr="00F92E1E">
        <w:rPr>
          <w:color w:val="0D0F1A"/>
          <w:spacing w:val="2"/>
          <w:w w:val="114"/>
          <w:sz w:val="28"/>
          <w:szCs w:val="28"/>
        </w:rPr>
        <w:t>r</w:t>
      </w:r>
      <w:r w:rsidRPr="00F92E1E">
        <w:rPr>
          <w:color w:val="0D0F1A"/>
          <w:w w:val="114"/>
          <w:sz w:val="28"/>
          <w:szCs w:val="28"/>
        </w:rPr>
        <w:t>t</w:t>
      </w:r>
      <w:r w:rsidRPr="00F92E1E">
        <w:rPr>
          <w:color w:val="0D0F1A"/>
          <w:spacing w:val="3"/>
          <w:w w:val="114"/>
          <w:sz w:val="28"/>
          <w:szCs w:val="28"/>
        </w:rPr>
        <w:t>c</w:t>
      </w:r>
      <w:r w:rsidRPr="00F92E1E">
        <w:rPr>
          <w:color w:val="0D0F1A"/>
          <w:w w:val="114"/>
          <w:sz w:val="28"/>
          <w:szCs w:val="28"/>
        </w:rPr>
        <w:t>ut</w:t>
      </w:r>
      <w:r w:rsidRPr="00F92E1E">
        <w:rPr>
          <w:color w:val="0D0F1A"/>
          <w:spacing w:val="-11"/>
          <w:w w:val="114"/>
          <w:sz w:val="28"/>
          <w:szCs w:val="28"/>
        </w:rPr>
        <w:t xml:space="preserve"> </w:t>
      </w:r>
      <w:r w:rsidRPr="00F92E1E">
        <w:rPr>
          <w:color w:val="0D0F1A"/>
          <w:spacing w:val="4"/>
          <w:sz w:val="28"/>
          <w:szCs w:val="28"/>
        </w:rPr>
        <w:t>f</w:t>
      </w:r>
      <w:r w:rsidRPr="00F92E1E">
        <w:rPr>
          <w:color w:val="0D0F1A"/>
          <w:sz w:val="28"/>
          <w:szCs w:val="28"/>
        </w:rPr>
        <w:t>or</w:t>
      </w:r>
      <w:r w:rsidRPr="00F92E1E">
        <w:rPr>
          <w:color w:val="0D0F1A"/>
          <w:spacing w:val="19"/>
          <w:sz w:val="28"/>
          <w:szCs w:val="28"/>
        </w:rPr>
        <w:t xml:space="preserve"> </w:t>
      </w:r>
      <w:r w:rsidRPr="00F92E1E">
        <w:rPr>
          <w:color w:val="0D0F1A"/>
          <w:w w:val="109"/>
          <w:sz w:val="28"/>
          <w:szCs w:val="28"/>
        </w:rPr>
        <w:t>o</w:t>
      </w:r>
      <w:r w:rsidRPr="00F92E1E">
        <w:rPr>
          <w:color w:val="0D0F1A"/>
          <w:spacing w:val="1"/>
          <w:w w:val="109"/>
          <w:sz w:val="28"/>
          <w:szCs w:val="28"/>
        </w:rPr>
        <w:t>p</w:t>
      </w:r>
      <w:r w:rsidRPr="00F92E1E">
        <w:rPr>
          <w:color w:val="0D0F1A"/>
          <w:spacing w:val="7"/>
          <w:w w:val="109"/>
          <w:sz w:val="28"/>
          <w:szCs w:val="28"/>
        </w:rPr>
        <w:t>e</w:t>
      </w:r>
      <w:r w:rsidRPr="00F92E1E">
        <w:rPr>
          <w:color w:val="0D0F1A"/>
          <w:w w:val="109"/>
          <w:sz w:val="28"/>
          <w:szCs w:val="28"/>
        </w:rPr>
        <w:t>ning</w:t>
      </w:r>
      <w:r w:rsidRPr="00F92E1E">
        <w:rPr>
          <w:color w:val="0D0F1A"/>
          <w:spacing w:val="-3"/>
          <w:w w:val="109"/>
          <w:sz w:val="28"/>
          <w:szCs w:val="28"/>
        </w:rPr>
        <w:t xml:space="preserve"> </w:t>
      </w:r>
      <w:r w:rsidRPr="00F92E1E">
        <w:rPr>
          <w:color w:val="0D0F1A"/>
          <w:sz w:val="28"/>
          <w:szCs w:val="28"/>
        </w:rPr>
        <w:t>a</w:t>
      </w:r>
      <w:r w:rsidRPr="00F92E1E">
        <w:rPr>
          <w:color w:val="0D0F1A"/>
          <w:spacing w:val="26"/>
          <w:sz w:val="28"/>
          <w:szCs w:val="28"/>
        </w:rPr>
        <w:t xml:space="preserve"> </w:t>
      </w:r>
      <w:r w:rsidRPr="00F92E1E">
        <w:rPr>
          <w:color w:val="0D0F1A"/>
          <w:sz w:val="28"/>
          <w:szCs w:val="28"/>
        </w:rPr>
        <w:t>n</w:t>
      </w:r>
      <w:r w:rsidRPr="00F92E1E">
        <w:rPr>
          <w:color w:val="0D0F1A"/>
          <w:spacing w:val="1"/>
          <w:sz w:val="28"/>
          <w:szCs w:val="28"/>
        </w:rPr>
        <w:t>e</w:t>
      </w:r>
      <w:r w:rsidRPr="00F92E1E">
        <w:rPr>
          <w:color w:val="0D0F1A"/>
          <w:sz w:val="28"/>
          <w:szCs w:val="28"/>
        </w:rPr>
        <w:t>w</w:t>
      </w:r>
      <w:r w:rsidRPr="00F92E1E">
        <w:rPr>
          <w:color w:val="0D0F1A"/>
          <w:spacing w:val="42"/>
          <w:sz w:val="28"/>
          <w:szCs w:val="28"/>
        </w:rPr>
        <w:t xml:space="preserve"> </w:t>
      </w:r>
      <w:r w:rsidRPr="00F92E1E">
        <w:rPr>
          <w:color w:val="0D0F1A"/>
          <w:spacing w:val="2"/>
          <w:sz w:val="28"/>
          <w:szCs w:val="28"/>
        </w:rPr>
        <w:t>w</w:t>
      </w:r>
      <w:r w:rsidRPr="00F92E1E">
        <w:rPr>
          <w:color w:val="0D0F1A"/>
          <w:spacing w:val="4"/>
          <w:sz w:val="28"/>
          <w:szCs w:val="28"/>
        </w:rPr>
        <w:t>i</w:t>
      </w:r>
      <w:r w:rsidRPr="00F92E1E">
        <w:rPr>
          <w:color w:val="0D0F1A"/>
          <w:sz w:val="28"/>
          <w:szCs w:val="28"/>
        </w:rPr>
        <w:t>n</w:t>
      </w:r>
      <w:r w:rsidRPr="00F92E1E">
        <w:rPr>
          <w:color w:val="0D0F1A"/>
          <w:spacing w:val="1"/>
          <w:sz w:val="28"/>
          <w:szCs w:val="28"/>
        </w:rPr>
        <w:t>d</w:t>
      </w:r>
      <w:r w:rsidRPr="00F92E1E">
        <w:rPr>
          <w:color w:val="0D0F1A"/>
          <w:sz w:val="28"/>
          <w:szCs w:val="28"/>
        </w:rPr>
        <w:t>ow</w:t>
      </w:r>
      <w:r w:rsidRPr="00F92E1E">
        <w:rPr>
          <w:color w:val="0D0F1A"/>
          <w:spacing w:val="47"/>
          <w:sz w:val="28"/>
          <w:szCs w:val="28"/>
        </w:rPr>
        <w:t xml:space="preserve"> </w:t>
      </w:r>
      <w:r w:rsidRPr="00F92E1E">
        <w:rPr>
          <w:color w:val="0D0F1A"/>
          <w:spacing w:val="1"/>
          <w:w w:val="112"/>
          <w:sz w:val="28"/>
          <w:szCs w:val="28"/>
        </w:rPr>
        <w:t>d</w:t>
      </w:r>
      <w:r w:rsidRPr="00F92E1E">
        <w:rPr>
          <w:color w:val="0D0F1A"/>
          <w:spacing w:val="4"/>
          <w:w w:val="113"/>
          <w:sz w:val="28"/>
          <w:szCs w:val="28"/>
        </w:rPr>
        <w:t>o</w:t>
      </w:r>
      <w:r w:rsidRPr="00F92E1E">
        <w:rPr>
          <w:color w:val="0D0F1A"/>
          <w:spacing w:val="-2"/>
          <w:w w:val="117"/>
          <w:sz w:val="28"/>
          <w:szCs w:val="28"/>
        </w:rPr>
        <w:t>c</w:t>
      </w:r>
      <w:r w:rsidRPr="00F92E1E">
        <w:rPr>
          <w:color w:val="0D0F1A"/>
          <w:w w:val="111"/>
          <w:sz w:val="28"/>
          <w:szCs w:val="28"/>
        </w:rPr>
        <w:t>um</w:t>
      </w:r>
      <w:r w:rsidRPr="00F92E1E">
        <w:rPr>
          <w:color w:val="0D0F1A"/>
          <w:spacing w:val="1"/>
          <w:w w:val="119"/>
          <w:sz w:val="28"/>
          <w:szCs w:val="28"/>
        </w:rPr>
        <w:t>e</w:t>
      </w:r>
      <w:r w:rsidRPr="00F92E1E">
        <w:rPr>
          <w:color w:val="0D0F1A"/>
          <w:w w:val="112"/>
          <w:sz w:val="28"/>
          <w:szCs w:val="28"/>
        </w:rPr>
        <w:t>n</w:t>
      </w:r>
      <w:r w:rsidRPr="00F92E1E">
        <w:rPr>
          <w:color w:val="0D0F1A"/>
          <w:spacing w:val="5"/>
          <w:w w:val="112"/>
          <w:sz w:val="28"/>
          <w:szCs w:val="28"/>
        </w:rPr>
        <w:t>t</w:t>
      </w:r>
      <w:r w:rsidRPr="00F92E1E">
        <w:rPr>
          <w:color w:val="0D0F1A"/>
          <w:w w:val="106"/>
          <w:sz w:val="28"/>
          <w:szCs w:val="28"/>
        </w:rPr>
        <w:t>?</w:t>
      </w:r>
    </w:p>
    <w:p w:rsidR="00F92E1E" w:rsidRPr="00F92E1E" w:rsidRDefault="00F92E1E" w:rsidP="00FF072C">
      <w:pPr>
        <w:pStyle w:val="ListParagraph"/>
        <w:spacing w:line="276" w:lineRule="auto"/>
        <w:ind w:left="467"/>
        <w:rPr>
          <w:sz w:val="24"/>
          <w:szCs w:val="28"/>
        </w:rPr>
      </w:pPr>
      <w:proofErr w:type="spellStart"/>
      <w:r w:rsidRPr="00F92E1E">
        <w:rPr>
          <w:sz w:val="24"/>
          <w:szCs w:val="28"/>
        </w:rPr>
        <w:t>Ctrl+N</w:t>
      </w:r>
      <w:proofErr w:type="spellEnd"/>
    </w:p>
    <w:p w:rsidR="005D13CF" w:rsidRDefault="005D13CF" w:rsidP="00FF072C">
      <w:pPr>
        <w:spacing w:line="276" w:lineRule="auto"/>
        <w:rPr>
          <w:sz w:val="15"/>
          <w:szCs w:val="15"/>
        </w:rPr>
      </w:pPr>
    </w:p>
    <w:p w:rsidR="005D13CF" w:rsidRDefault="005D13CF" w:rsidP="00FF072C">
      <w:pPr>
        <w:spacing w:line="276" w:lineRule="auto"/>
      </w:pPr>
    </w:p>
    <w:p w:rsidR="005D13CF" w:rsidRPr="00F92E1E" w:rsidRDefault="00FF072C" w:rsidP="00FF072C">
      <w:pPr>
        <w:pStyle w:val="ListParagraph"/>
        <w:numPr>
          <w:ilvl w:val="0"/>
          <w:numId w:val="2"/>
        </w:numPr>
        <w:spacing w:line="276" w:lineRule="auto"/>
        <w:rPr>
          <w:color w:val="0D0F1A"/>
          <w:w w:val="106"/>
          <w:sz w:val="28"/>
          <w:szCs w:val="28"/>
        </w:rPr>
      </w:pPr>
      <w:r w:rsidRPr="00F92E1E">
        <w:rPr>
          <w:color w:val="0D0F1A"/>
          <w:spacing w:val="-2"/>
          <w:sz w:val="28"/>
          <w:szCs w:val="28"/>
        </w:rPr>
        <w:t>W</w:t>
      </w:r>
      <w:r w:rsidRPr="00F92E1E">
        <w:rPr>
          <w:color w:val="0D0F1A"/>
          <w:sz w:val="28"/>
          <w:szCs w:val="28"/>
        </w:rPr>
        <w:t>h</w:t>
      </w:r>
      <w:r w:rsidRPr="00F92E1E">
        <w:rPr>
          <w:color w:val="0D0F1A"/>
          <w:spacing w:val="2"/>
          <w:sz w:val="28"/>
          <w:szCs w:val="28"/>
        </w:rPr>
        <w:t>a</w:t>
      </w:r>
      <w:r w:rsidRPr="00F92E1E">
        <w:rPr>
          <w:color w:val="0D0F1A"/>
          <w:sz w:val="28"/>
          <w:szCs w:val="28"/>
        </w:rPr>
        <w:t>t</w:t>
      </w:r>
      <w:r w:rsidRPr="00F92E1E">
        <w:rPr>
          <w:color w:val="0D0F1A"/>
          <w:spacing w:val="31"/>
          <w:sz w:val="28"/>
          <w:szCs w:val="28"/>
        </w:rPr>
        <w:t xml:space="preserve"> </w:t>
      </w:r>
      <w:r w:rsidRPr="00F92E1E">
        <w:rPr>
          <w:color w:val="0D0F1A"/>
          <w:spacing w:val="2"/>
          <w:sz w:val="28"/>
          <w:szCs w:val="28"/>
        </w:rPr>
        <w:t>a</w:t>
      </w:r>
      <w:r w:rsidRPr="00F92E1E">
        <w:rPr>
          <w:color w:val="0D0F1A"/>
          <w:spacing w:val="1"/>
          <w:sz w:val="28"/>
          <w:szCs w:val="28"/>
        </w:rPr>
        <w:t>r</w:t>
      </w:r>
      <w:r w:rsidRPr="00F92E1E">
        <w:rPr>
          <w:color w:val="0D0F1A"/>
          <w:sz w:val="28"/>
          <w:szCs w:val="28"/>
        </w:rPr>
        <w:t>e</w:t>
      </w:r>
      <w:r w:rsidRPr="00F92E1E">
        <w:rPr>
          <w:color w:val="0D0F1A"/>
          <w:spacing w:val="50"/>
          <w:sz w:val="28"/>
          <w:szCs w:val="28"/>
        </w:rPr>
        <w:t xml:space="preserve"> </w:t>
      </w:r>
      <w:r w:rsidRPr="00F92E1E">
        <w:rPr>
          <w:color w:val="0D0F1A"/>
          <w:sz w:val="28"/>
          <w:szCs w:val="28"/>
        </w:rPr>
        <w:t>the</w:t>
      </w:r>
      <w:r w:rsidRPr="00F92E1E">
        <w:rPr>
          <w:color w:val="0D0F1A"/>
          <w:spacing w:val="51"/>
          <w:sz w:val="28"/>
          <w:szCs w:val="28"/>
        </w:rPr>
        <w:t xml:space="preserve"> </w:t>
      </w:r>
      <w:r w:rsidRPr="00F92E1E">
        <w:rPr>
          <w:color w:val="0D0F1A"/>
          <w:w w:val="111"/>
          <w:sz w:val="28"/>
          <w:szCs w:val="28"/>
        </w:rPr>
        <w:t>thin</w:t>
      </w:r>
      <w:r w:rsidRPr="00F92E1E">
        <w:rPr>
          <w:color w:val="0D0F1A"/>
          <w:spacing w:val="1"/>
          <w:w w:val="111"/>
          <w:sz w:val="28"/>
          <w:szCs w:val="28"/>
        </w:rPr>
        <w:t>g</w:t>
      </w:r>
      <w:r w:rsidRPr="00F92E1E">
        <w:rPr>
          <w:color w:val="0D0F1A"/>
          <w:w w:val="111"/>
          <w:sz w:val="28"/>
          <w:szCs w:val="28"/>
        </w:rPr>
        <w:t>s</w:t>
      </w:r>
      <w:r w:rsidRPr="00F92E1E">
        <w:rPr>
          <w:color w:val="0D0F1A"/>
          <w:spacing w:val="-1"/>
          <w:w w:val="111"/>
          <w:sz w:val="28"/>
          <w:szCs w:val="28"/>
        </w:rPr>
        <w:t xml:space="preserve"> </w:t>
      </w:r>
      <w:r w:rsidRPr="00F92E1E">
        <w:rPr>
          <w:color w:val="0D0F1A"/>
          <w:sz w:val="28"/>
          <w:szCs w:val="28"/>
        </w:rPr>
        <w:t>th</w:t>
      </w:r>
      <w:r w:rsidRPr="00F92E1E">
        <w:rPr>
          <w:color w:val="0D0F1A"/>
          <w:spacing w:val="2"/>
          <w:sz w:val="28"/>
          <w:szCs w:val="28"/>
        </w:rPr>
        <w:t>a</w:t>
      </w:r>
      <w:r w:rsidRPr="00F92E1E">
        <w:rPr>
          <w:color w:val="0D0F1A"/>
          <w:sz w:val="28"/>
          <w:szCs w:val="28"/>
        </w:rPr>
        <w:t>t</w:t>
      </w:r>
      <w:r w:rsidRPr="00F92E1E">
        <w:rPr>
          <w:color w:val="0D0F1A"/>
          <w:spacing w:val="61"/>
          <w:sz w:val="28"/>
          <w:szCs w:val="28"/>
        </w:rPr>
        <w:t xml:space="preserve"> </w:t>
      </w:r>
      <w:r w:rsidRPr="00F92E1E">
        <w:rPr>
          <w:color w:val="0D0F1A"/>
          <w:spacing w:val="2"/>
          <w:sz w:val="28"/>
          <w:szCs w:val="28"/>
        </w:rPr>
        <w:t>w</w:t>
      </w:r>
      <w:r w:rsidRPr="00F92E1E">
        <w:rPr>
          <w:color w:val="0D0F1A"/>
          <w:sz w:val="28"/>
          <w:szCs w:val="28"/>
        </w:rPr>
        <w:t>e</w:t>
      </w:r>
      <w:r w:rsidRPr="00F92E1E">
        <w:rPr>
          <w:color w:val="0D0F1A"/>
          <w:spacing w:val="33"/>
          <w:sz w:val="28"/>
          <w:szCs w:val="28"/>
        </w:rPr>
        <w:t xml:space="preserve"> </w:t>
      </w:r>
      <w:r w:rsidRPr="00F92E1E">
        <w:rPr>
          <w:color w:val="0D0F1A"/>
          <w:spacing w:val="-2"/>
          <w:sz w:val="28"/>
          <w:szCs w:val="28"/>
        </w:rPr>
        <w:t>c</w:t>
      </w:r>
      <w:r w:rsidRPr="00F92E1E">
        <w:rPr>
          <w:color w:val="0D0F1A"/>
          <w:spacing w:val="2"/>
          <w:sz w:val="28"/>
          <w:szCs w:val="28"/>
        </w:rPr>
        <w:t>a</w:t>
      </w:r>
      <w:r w:rsidRPr="00F92E1E">
        <w:rPr>
          <w:color w:val="0D0F1A"/>
          <w:sz w:val="28"/>
          <w:szCs w:val="28"/>
        </w:rPr>
        <w:t>n</w:t>
      </w:r>
      <w:r w:rsidRPr="00F92E1E">
        <w:rPr>
          <w:color w:val="0D0F1A"/>
          <w:spacing w:val="58"/>
          <w:sz w:val="28"/>
          <w:szCs w:val="28"/>
        </w:rPr>
        <w:t xml:space="preserve"> </w:t>
      </w:r>
      <w:r w:rsidR="000632D0" w:rsidRPr="00F92E1E">
        <w:rPr>
          <w:color w:val="0D0F1A"/>
          <w:spacing w:val="4"/>
          <w:sz w:val="28"/>
          <w:szCs w:val="28"/>
        </w:rPr>
        <w:t>n</w:t>
      </w:r>
      <w:r w:rsidR="000632D0" w:rsidRPr="00F92E1E">
        <w:rPr>
          <w:color w:val="0D0F1A"/>
          <w:sz w:val="28"/>
          <w:szCs w:val="28"/>
        </w:rPr>
        <w:t>oti</w:t>
      </w:r>
      <w:r w:rsidR="000632D0" w:rsidRPr="00F92E1E">
        <w:rPr>
          <w:color w:val="0D0F1A"/>
          <w:spacing w:val="-3"/>
          <w:sz w:val="28"/>
          <w:szCs w:val="28"/>
        </w:rPr>
        <w:t>c</w:t>
      </w:r>
      <w:r w:rsidR="000632D0" w:rsidRPr="00F92E1E">
        <w:rPr>
          <w:color w:val="0D0F1A"/>
          <w:sz w:val="28"/>
          <w:szCs w:val="28"/>
        </w:rPr>
        <w:t xml:space="preserve">e </w:t>
      </w:r>
      <w:r w:rsidR="000632D0" w:rsidRPr="00F92E1E">
        <w:rPr>
          <w:color w:val="0D0F1A"/>
          <w:spacing w:val="16"/>
          <w:sz w:val="28"/>
          <w:szCs w:val="28"/>
        </w:rPr>
        <w:t>after</w:t>
      </w:r>
      <w:r w:rsidRPr="00F92E1E">
        <w:rPr>
          <w:color w:val="0D0F1A"/>
          <w:spacing w:val="66"/>
          <w:sz w:val="28"/>
          <w:szCs w:val="28"/>
        </w:rPr>
        <w:t xml:space="preserve"> </w:t>
      </w:r>
      <w:r w:rsidRPr="00F92E1E">
        <w:rPr>
          <w:color w:val="0D0F1A"/>
          <w:w w:val="109"/>
          <w:sz w:val="28"/>
          <w:szCs w:val="28"/>
        </w:rPr>
        <w:t>o</w:t>
      </w:r>
      <w:r w:rsidRPr="00F92E1E">
        <w:rPr>
          <w:color w:val="0D0F1A"/>
          <w:spacing w:val="1"/>
          <w:w w:val="109"/>
          <w:sz w:val="28"/>
          <w:szCs w:val="28"/>
        </w:rPr>
        <w:t>pe</w:t>
      </w:r>
      <w:r w:rsidRPr="00F92E1E">
        <w:rPr>
          <w:color w:val="0D0F1A"/>
          <w:w w:val="109"/>
          <w:sz w:val="28"/>
          <w:szCs w:val="28"/>
        </w:rPr>
        <w:t>ning</w:t>
      </w:r>
      <w:r w:rsidRPr="00F92E1E">
        <w:rPr>
          <w:color w:val="0D0F1A"/>
          <w:spacing w:val="-3"/>
          <w:w w:val="109"/>
          <w:sz w:val="28"/>
          <w:szCs w:val="28"/>
        </w:rPr>
        <w:t xml:space="preserve"> </w:t>
      </w:r>
      <w:r w:rsidRPr="00F92E1E">
        <w:rPr>
          <w:color w:val="0D0F1A"/>
          <w:sz w:val="28"/>
          <w:szCs w:val="28"/>
        </w:rPr>
        <w:t>the</w:t>
      </w:r>
      <w:r w:rsidRPr="00F92E1E">
        <w:rPr>
          <w:color w:val="0D0F1A"/>
          <w:spacing w:val="51"/>
          <w:sz w:val="28"/>
          <w:szCs w:val="28"/>
        </w:rPr>
        <w:t xml:space="preserve"> </w:t>
      </w:r>
      <w:r w:rsidRPr="00F92E1E">
        <w:rPr>
          <w:color w:val="0D0F1A"/>
          <w:sz w:val="28"/>
          <w:szCs w:val="28"/>
        </w:rPr>
        <w:t>E</w:t>
      </w:r>
      <w:r w:rsidRPr="00F92E1E">
        <w:rPr>
          <w:color w:val="0D0F1A"/>
          <w:spacing w:val="1"/>
          <w:sz w:val="28"/>
          <w:szCs w:val="28"/>
        </w:rPr>
        <w:t>x</w:t>
      </w:r>
      <w:r w:rsidRPr="00F92E1E">
        <w:rPr>
          <w:color w:val="0D0F1A"/>
          <w:spacing w:val="-2"/>
          <w:sz w:val="28"/>
          <w:szCs w:val="28"/>
        </w:rPr>
        <w:t>c</w:t>
      </w:r>
      <w:r w:rsidRPr="00F92E1E">
        <w:rPr>
          <w:color w:val="0D0F1A"/>
          <w:spacing w:val="1"/>
          <w:sz w:val="28"/>
          <w:szCs w:val="28"/>
        </w:rPr>
        <w:t>e</w:t>
      </w:r>
      <w:r w:rsidRPr="00F92E1E">
        <w:rPr>
          <w:color w:val="0D0F1A"/>
          <w:sz w:val="28"/>
          <w:szCs w:val="28"/>
        </w:rPr>
        <w:t>l</w:t>
      </w:r>
      <w:r w:rsidRPr="00F92E1E">
        <w:rPr>
          <w:color w:val="0D0F1A"/>
          <w:spacing w:val="20"/>
          <w:sz w:val="28"/>
          <w:szCs w:val="28"/>
        </w:rPr>
        <w:t xml:space="preserve"> </w:t>
      </w:r>
      <w:r w:rsidRPr="00F92E1E">
        <w:rPr>
          <w:color w:val="0D0F1A"/>
          <w:w w:val="109"/>
          <w:sz w:val="28"/>
          <w:szCs w:val="28"/>
        </w:rPr>
        <w:t>inte</w:t>
      </w:r>
      <w:r w:rsidRPr="00F92E1E">
        <w:rPr>
          <w:color w:val="0D0F1A"/>
          <w:spacing w:val="1"/>
          <w:w w:val="101"/>
          <w:sz w:val="28"/>
          <w:szCs w:val="28"/>
        </w:rPr>
        <w:t>r</w:t>
      </w:r>
      <w:r w:rsidRPr="00F92E1E">
        <w:rPr>
          <w:color w:val="0D0F1A"/>
          <w:spacing w:val="-1"/>
          <w:w w:val="103"/>
          <w:sz w:val="28"/>
          <w:szCs w:val="28"/>
        </w:rPr>
        <w:t>f</w:t>
      </w:r>
      <w:r w:rsidRPr="00F92E1E">
        <w:rPr>
          <w:color w:val="0D0F1A"/>
          <w:spacing w:val="2"/>
          <w:w w:val="122"/>
          <w:sz w:val="28"/>
          <w:szCs w:val="28"/>
        </w:rPr>
        <w:t>a</w:t>
      </w:r>
      <w:r w:rsidRPr="00F92E1E">
        <w:rPr>
          <w:color w:val="0D0F1A"/>
          <w:spacing w:val="-2"/>
          <w:w w:val="117"/>
          <w:sz w:val="28"/>
          <w:szCs w:val="28"/>
        </w:rPr>
        <w:t>c</w:t>
      </w:r>
      <w:r w:rsidRPr="00F92E1E">
        <w:rPr>
          <w:color w:val="0D0F1A"/>
          <w:spacing w:val="6"/>
          <w:w w:val="119"/>
          <w:sz w:val="28"/>
          <w:szCs w:val="28"/>
        </w:rPr>
        <w:t>e</w:t>
      </w:r>
      <w:r w:rsidRPr="00F92E1E">
        <w:rPr>
          <w:color w:val="0D0F1A"/>
          <w:w w:val="106"/>
          <w:sz w:val="28"/>
          <w:szCs w:val="28"/>
        </w:rPr>
        <w:t>?</w:t>
      </w:r>
    </w:p>
    <w:p w:rsidR="00F92E1E" w:rsidRPr="00F92E1E" w:rsidRDefault="00F92E1E" w:rsidP="00FF072C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8"/>
        </w:rPr>
      </w:pPr>
      <w:r w:rsidRPr="00F92E1E">
        <w:rPr>
          <w:sz w:val="24"/>
          <w:szCs w:val="28"/>
        </w:rPr>
        <w:t>Quick Access Toolbar (Varies f</w:t>
      </w:r>
      <w:r>
        <w:rPr>
          <w:sz w:val="24"/>
          <w:szCs w:val="28"/>
        </w:rPr>
        <w:t>r</w:t>
      </w:r>
      <w:r w:rsidRPr="00F92E1E">
        <w:rPr>
          <w:sz w:val="24"/>
          <w:szCs w:val="28"/>
        </w:rPr>
        <w:t>om version to version but is usually on the top)</w:t>
      </w:r>
    </w:p>
    <w:p w:rsidR="00F92E1E" w:rsidRDefault="00F92E1E" w:rsidP="00FF072C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8"/>
        </w:rPr>
      </w:pPr>
      <w:r w:rsidRPr="00F92E1E">
        <w:rPr>
          <w:sz w:val="24"/>
          <w:szCs w:val="28"/>
        </w:rPr>
        <w:t xml:space="preserve">Ribbon (File, Home, Insert, Page Layout </w:t>
      </w:r>
      <w:proofErr w:type="spellStart"/>
      <w:r w:rsidRPr="00F92E1E">
        <w:rPr>
          <w:sz w:val="24"/>
          <w:szCs w:val="28"/>
        </w:rPr>
        <w:t>etc</w:t>
      </w:r>
      <w:proofErr w:type="spellEnd"/>
      <w:r w:rsidR="00FF072C">
        <w:rPr>
          <w:sz w:val="24"/>
          <w:szCs w:val="28"/>
        </w:rPr>
        <w:t xml:space="preserve"> with their features</w:t>
      </w:r>
      <w:r w:rsidRPr="00F92E1E">
        <w:rPr>
          <w:sz w:val="24"/>
          <w:szCs w:val="28"/>
        </w:rPr>
        <w:t>)</w:t>
      </w:r>
    </w:p>
    <w:p w:rsidR="00F92E1E" w:rsidRDefault="00F92E1E" w:rsidP="00FF072C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Name Box and Formula Bar</w:t>
      </w:r>
    </w:p>
    <w:p w:rsidR="00F92E1E" w:rsidRPr="00F92E1E" w:rsidRDefault="00F92E1E" w:rsidP="00FF072C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Status bar (at the bottom containing zoom in, out, page break preview)</w:t>
      </w:r>
    </w:p>
    <w:p w:rsidR="005D13CF" w:rsidRDefault="005D13CF" w:rsidP="00FF072C">
      <w:pPr>
        <w:spacing w:before="1" w:line="276" w:lineRule="auto"/>
        <w:rPr>
          <w:sz w:val="15"/>
          <w:szCs w:val="15"/>
        </w:rPr>
      </w:pPr>
    </w:p>
    <w:p w:rsidR="005D13CF" w:rsidRDefault="005D13CF" w:rsidP="00FF072C">
      <w:pPr>
        <w:spacing w:line="276" w:lineRule="auto"/>
      </w:pPr>
    </w:p>
    <w:p w:rsidR="005D13CF" w:rsidRPr="00FF072C" w:rsidRDefault="00FF072C" w:rsidP="00FF072C">
      <w:pPr>
        <w:pStyle w:val="ListParagraph"/>
        <w:numPr>
          <w:ilvl w:val="0"/>
          <w:numId w:val="2"/>
        </w:numPr>
        <w:spacing w:line="276" w:lineRule="auto"/>
        <w:rPr>
          <w:color w:val="0D0F1A"/>
          <w:w w:val="98"/>
          <w:sz w:val="28"/>
          <w:szCs w:val="28"/>
        </w:rPr>
      </w:pPr>
      <w:r w:rsidRPr="00FF072C">
        <w:rPr>
          <w:color w:val="0D0F1A"/>
          <w:spacing w:val="-2"/>
          <w:sz w:val="28"/>
          <w:szCs w:val="28"/>
        </w:rPr>
        <w:t>W</w:t>
      </w:r>
      <w:r w:rsidRPr="00FF072C">
        <w:rPr>
          <w:color w:val="0D0F1A"/>
          <w:sz w:val="28"/>
          <w:szCs w:val="28"/>
        </w:rPr>
        <w:t>h</w:t>
      </w:r>
      <w:r w:rsidRPr="00FF072C">
        <w:rPr>
          <w:color w:val="0D0F1A"/>
          <w:spacing w:val="1"/>
          <w:sz w:val="28"/>
          <w:szCs w:val="28"/>
        </w:rPr>
        <w:t>e</w:t>
      </w:r>
      <w:r w:rsidRPr="00FF072C">
        <w:rPr>
          <w:color w:val="0D0F1A"/>
          <w:sz w:val="28"/>
          <w:szCs w:val="28"/>
        </w:rPr>
        <w:t>n</w:t>
      </w:r>
      <w:r w:rsidRPr="00FF072C">
        <w:rPr>
          <w:color w:val="0D0F1A"/>
          <w:spacing w:val="29"/>
          <w:sz w:val="28"/>
          <w:szCs w:val="28"/>
        </w:rPr>
        <w:t xml:space="preserve"> </w:t>
      </w:r>
      <w:r w:rsidRPr="00FF072C">
        <w:rPr>
          <w:color w:val="0D0F1A"/>
          <w:sz w:val="28"/>
          <w:szCs w:val="28"/>
        </w:rPr>
        <w:t>to</w:t>
      </w:r>
      <w:r w:rsidRPr="00FF072C">
        <w:rPr>
          <w:color w:val="0D0F1A"/>
          <w:spacing w:val="27"/>
          <w:sz w:val="28"/>
          <w:szCs w:val="28"/>
        </w:rPr>
        <w:t xml:space="preserve"> </w:t>
      </w:r>
      <w:r w:rsidRPr="00FF072C">
        <w:rPr>
          <w:color w:val="0D0F1A"/>
          <w:spacing w:val="5"/>
          <w:sz w:val="28"/>
          <w:szCs w:val="28"/>
        </w:rPr>
        <w:t>u</w:t>
      </w:r>
      <w:r w:rsidRPr="00FF072C">
        <w:rPr>
          <w:color w:val="0D0F1A"/>
          <w:sz w:val="28"/>
          <w:szCs w:val="28"/>
        </w:rPr>
        <w:t>se</w:t>
      </w:r>
      <w:r w:rsidRPr="00FF072C">
        <w:rPr>
          <w:color w:val="0D0F1A"/>
          <w:spacing w:val="69"/>
          <w:sz w:val="28"/>
          <w:szCs w:val="28"/>
        </w:rPr>
        <w:t xml:space="preserve"> </w:t>
      </w:r>
      <w:r w:rsidRPr="00FF072C">
        <w:rPr>
          <w:color w:val="0D0F1A"/>
          <w:sz w:val="28"/>
          <w:szCs w:val="28"/>
        </w:rPr>
        <w:t>a</w:t>
      </w:r>
      <w:r w:rsidRPr="00FF072C">
        <w:rPr>
          <w:color w:val="0D0F1A"/>
          <w:spacing w:val="26"/>
          <w:sz w:val="28"/>
          <w:szCs w:val="28"/>
        </w:rPr>
        <w:t xml:space="preserve"> </w:t>
      </w:r>
      <w:r w:rsidRPr="00FF072C">
        <w:rPr>
          <w:color w:val="0D0F1A"/>
          <w:spacing w:val="1"/>
          <w:sz w:val="28"/>
          <w:szCs w:val="28"/>
        </w:rPr>
        <w:t>re</w:t>
      </w:r>
      <w:r w:rsidRPr="00FF072C">
        <w:rPr>
          <w:color w:val="0D0F1A"/>
          <w:sz w:val="28"/>
          <w:szCs w:val="28"/>
        </w:rPr>
        <w:t>l</w:t>
      </w:r>
      <w:r w:rsidRPr="00FF072C">
        <w:rPr>
          <w:color w:val="0D0F1A"/>
          <w:spacing w:val="1"/>
          <w:sz w:val="28"/>
          <w:szCs w:val="28"/>
        </w:rPr>
        <w:t>a</w:t>
      </w:r>
      <w:r w:rsidRPr="00FF072C">
        <w:rPr>
          <w:color w:val="0D0F1A"/>
          <w:sz w:val="28"/>
          <w:szCs w:val="28"/>
        </w:rPr>
        <w:t>tive</w:t>
      </w:r>
      <w:r w:rsidRPr="00FF072C">
        <w:rPr>
          <w:color w:val="0D0F1A"/>
          <w:spacing w:val="64"/>
          <w:sz w:val="28"/>
          <w:szCs w:val="28"/>
        </w:rPr>
        <w:t xml:space="preserve"> </w:t>
      </w:r>
      <w:r w:rsidRPr="00FF072C">
        <w:rPr>
          <w:color w:val="0D0F1A"/>
          <w:spacing w:val="-2"/>
          <w:sz w:val="28"/>
          <w:szCs w:val="28"/>
        </w:rPr>
        <w:t>c</w:t>
      </w:r>
      <w:r w:rsidRPr="00FF072C">
        <w:rPr>
          <w:color w:val="0D0F1A"/>
          <w:spacing w:val="1"/>
          <w:sz w:val="28"/>
          <w:szCs w:val="28"/>
        </w:rPr>
        <w:t>e</w:t>
      </w:r>
      <w:r w:rsidRPr="00FF072C">
        <w:rPr>
          <w:color w:val="0D0F1A"/>
          <w:sz w:val="28"/>
          <w:szCs w:val="28"/>
        </w:rPr>
        <w:t>ll</w:t>
      </w:r>
      <w:r w:rsidRPr="00FF072C">
        <w:rPr>
          <w:color w:val="0D0F1A"/>
          <w:spacing w:val="24"/>
          <w:sz w:val="28"/>
          <w:szCs w:val="28"/>
        </w:rPr>
        <w:t xml:space="preserve"> </w:t>
      </w:r>
      <w:r w:rsidRPr="00FF072C">
        <w:rPr>
          <w:color w:val="0D0F1A"/>
          <w:spacing w:val="1"/>
          <w:w w:val="112"/>
          <w:sz w:val="28"/>
          <w:szCs w:val="28"/>
        </w:rPr>
        <w:t>re</w:t>
      </w:r>
      <w:r w:rsidRPr="00FF072C">
        <w:rPr>
          <w:color w:val="0D0F1A"/>
          <w:spacing w:val="-1"/>
          <w:w w:val="112"/>
          <w:sz w:val="28"/>
          <w:szCs w:val="28"/>
        </w:rPr>
        <w:t>f</w:t>
      </w:r>
      <w:r w:rsidRPr="00FF072C">
        <w:rPr>
          <w:color w:val="0D0F1A"/>
          <w:spacing w:val="1"/>
          <w:w w:val="112"/>
          <w:sz w:val="28"/>
          <w:szCs w:val="28"/>
        </w:rPr>
        <w:t>ere</w:t>
      </w:r>
      <w:r w:rsidRPr="00FF072C">
        <w:rPr>
          <w:color w:val="0D0F1A"/>
          <w:w w:val="112"/>
          <w:sz w:val="28"/>
          <w:szCs w:val="28"/>
        </w:rPr>
        <w:t>n</w:t>
      </w:r>
      <w:r w:rsidRPr="00FF072C">
        <w:rPr>
          <w:color w:val="0D0F1A"/>
          <w:spacing w:val="-2"/>
          <w:w w:val="112"/>
          <w:sz w:val="28"/>
          <w:szCs w:val="28"/>
        </w:rPr>
        <w:t>c</w:t>
      </w:r>
      <w:r w:rsidRPr="00FF072C">
        <w:rPr>
          <w:color w:val="0D0F1A"/>
          <w:w w:val="112"/>
          <w:sz w:val="28"/>
          <w:szCs w:val="28"/>
        </w:rPr>
        <w:t>e</w:t>
      </w:r>
      <w:r w:rsidRPr="00FF072C">
        <w:rPr>
          <w:color w:val="0D0F1A"/>
          <w:spacing w:val="3"/>
          <w:w w:val="112"/>
          <w:sz w:val="28"/>
          <w:szCs w:val="28"/>
        </w:rPr>
        <w:t xml:space="preserve"> </w:t>
      </w:r>
      <w:r w:rsidRPr="00FF072C">
        <w:rPr>
          <w:color w:val="0D0F1A"/>
          <w:sz w:val="28"/>
          <w:szCs w:val="28"/>
        </w:rPr>
        <w:t>in</w:t>
      </w:r>
      <w:r w:rsidRPr="00FF072C">
        <w:rPr>
          <w:color w:val="0D0F1A"/>
          <w:spacing w:val="8"/>
          <w:sz w:val="28"/>
          <w:szCs w:val="28"/>
        </w:rPr>
        <w:t xml:space="preserve"> </w:t>
      </w:r>
      <w:r w:rsidRPr="00FF072C">
        <w:rPr>
          <w:color w:val="0D0F1A"/>
          <w:spacing w:val="1"/>
          <w:w w:val="119"/>
          <w:sz w:val="28"/>
          <w:szCs w:val="28"/>
        </w:rPr>
        <w:t>e</w:t>
      </w:r>
      <w:r w:rsidRPr="00FF072C">
        <w:rPr>
          <w:color w:val="0D0F1A"/>
          <w:spacing w:val="1"/>
          <w:w w:val="98"/>
          <w:sz w:val="28"/>
          <w:szCs w:val="28"/>
        </w:rPr>
        <w:t>x</w:t>
      </w:r>
      <w:r w:rsidRPr="00FF072C">
        <w:rPr>
          <w:color w:val="0D0F1A"/>
          <w:spacing w:val="-2"/>
          <w:w w:val="117"/>
          <w:sz w:val="28"/>
          <w:szCs w:val="28"/>
        </w:rPr>
        <w:t>c</w:t>
      </w:r>
      <w:r w:rsidRPr="00FF072C">
        <w:rPr>
          <w:color w:val="0D0F1A"/>
          <w:spacing w:val="1"/>
          <w:w w:val="119"/>
          <w:sz w:val="28"/>
          <w:szCs w:val="28"/>
        </w:rPr>
        <w:t>e</w:t>
      </w:r>
      <w:r w:rsidRPr="00FF072C">
        <w:rPr>
          <w:color w:val="0D0F1A"/>
          <w:w w:val="98"/>
          <w:sz w:val="28"/>
          <w:szCs w:val="28"/>
        </w:rPr>
        <w:t>l?</w:t>
      </w:r>
    </w:p>
    <w:p w:rsidR="005D13CF" w:rsidRPr="00FF072C" w:rsidRDefault="00FF072C" w:rsidP="00FF072C">
      <w:pPr>
        <w:pStyle w:val="ListParagraph"/>
        <w:spacing w:line="276" w:lineRule="auto"/>
        <w:ind w:left="467"/>
        <w:rPr>
          <w:color w:val="000000"/>
          <w:sz w:val="24"/>
          <w:szCs w:val="24"/>
          <w:shd w:val="clear" w:color="auto" w:fill="FFFFFF"/>
        </w:rPr>
      </w:pPr>
      <w:r w:rsidRPr="00FF072C">
        <w:rPr>
          <w:color w:val="000000"/>
          <w:sz w:val="24"/>
          <w:szCs w:val="24"/>
          <w:shd w:val="clear" w:color="auto" w:fill="FFFFFF"/>
        </w:rPr>
        <w:t>Relative cell references are basic cell references that adjust and change when copied or when using AutoFill</w:t>
      </w:r>
    </w:p>
    <w:p w:rsidR="00FF072C" w:rsidRPr="00FF072C" w:rsidRDefault="00FF072C" w:rsidP="00FF072C">
      <w:pPr>
        <w:pStyle w:val="ListParagraph"/>
        <w:spacing w:line="276" w:lineRule="auto"/>
        <w:ind w:left="467"/>
        <w:rPr>
          <w:sz w:val="24"/>
          <w:szCs w:val="24"/>
        </w:rPr>
      </w:pPr>
      <w:r w:rsidRPr="00FF072C">
        <w:rPr>
          <w:sz w:val="24"/>
          <w:szCs w:val="24"/>
        </w:rPr>
        <w:t xml:space="preserve">For </w:t>
      </w:r>
      <w:proofErr w:type="spellStart"/>
      <w:r w:rsidRPr="00FF072C">
        <w:rPr>
          <w:sz w:val="24"/>
          <w:szCs w:val="24"/>
        </w:rPr>
        <w:t>eg</w:t>
      </w:r>
      <w:proofErr w:type="spellEnd"/>
      <w:r w:rsidRPr="00FF072C">
        <w:rPr>
          <w:sz w:val="24"/>
          <w:szCs w:val="24"/>
        </w:rPr>
        <w:t>: if we copy the formula =A1+B1 from row 1 to row 2, the formula will become =A2+B2. Relative references are especially conveni</w:t>
      </w:r>
      <w:bookmarkStart w:id="0" w:name="_GoBack"/>
      <w:bookmarkEnd w:id="0"/>
      <w:r w:rsidRPr="00FF072C">
        <w:rPr>
          <w:sz w:val="24"/>
          <w:szCs w:val="24"/>
        </w:rPr>
        <w:t>ent whenever we need to repeat the same calculation across multiple rows or columns.</w:t>
      </w:r>
    </w:p>
    <w:sectPr w:rsidR="00FF072C" w:rsidRPr="00FF072C">
      <w:type w:val="continuous"/>
      <w:pgSz w:w="11920" w:h="16840"/>
      <w:pgMar w:top="1260" w:right="106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F37AC"/>
    <w:multiLevelType w:val="hybridMultilevel"/>
    <w:tmpl w:val="128CD8A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C253753"/>
    <w:multiLevelType w:val="hybridMultilevel"/>
    <w:tmpl w:val="7836555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2EC61A56"/>
    <w:multiLevelType w:val="multilevel"/>
    <w:tmpl w:val="27BA698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A4D3579"/>
    <w:multiLevelType w:val="multilevel"/>
    <w:tmpl w:val="47F0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66514"/>
    <w:multiLevelType w:val="hybridMultilevel"/>
    <w:tmpl w:val="10A2954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616370BB"/>
    <w:multiLevelType w:val="hybridMultilevel"/>
    <w:tmpl w:val="BCB4D920"/>
    <w:lvl w:ilvl="0" w:tplc="F87AE632">
      <w:start w:val="1"/>
      <w:numFmt w:val="decimal"/>
      <w:lvlText w:val="%1."/>
      <w:lvlJc w:val="left"/>
      <w:pPr>
        <w:ind w:left="467" w:hanging="360"/>
      </w:pPr>
      <w:rPr>
        <w:rFonts w:hint="default"/>
        <w:w w:val="100"/>
      </w:rPr>
    </w:lvl>
    <w:lvl w:ilvl="1" w:tplc="40090019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3CF"/>
    <w:rsid w:val="000632D0"/>
    <w:rsid w:val="00473BF9"/>
    <w:rsid w:val="00564A8A"/>
    <w:rsid w:val="005D13CF"/>
    <w:rsid w:val="00F92E1E"/>
    <w:rsid w:val="00FF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4FE6B96F"/>
  <w15:docId w15:val="{17AD1C62-AB69-4639-8C33-CB1D57C0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0632D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73BF9"/>
    <w:rPr>
      <w:b/>
      <w:bCs/>
    </w:rPr>
  </w:style>
  <w:style w:type="character" w:styleId="Emphasis">
    <w:name w:val="Emphasis"/>
    <w:basedOn w:val="DefaultParagraphFont"/>
    <w:uiPriority w:val="20"/>
    <w:qFormat/>
    <w:rsid w:val="00473B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2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Ajmera</cp:lastModifiedBy>
  <cp:revision>2</cp:revision>
  <dcterms:created xsi:type="dcterms:W3CDTF">2022-05-10T06:52:00Z</dcterms:created>
  <dcterms:modified xsi:type="dcterms:W3CDTF">2022-05-10T09:36:00Z</dcterms:modified>
</cp:coreProperties>
</file>